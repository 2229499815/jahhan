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1350231"/>
        <w:docPartObj>
          <w:docPartGallery w:val="Cover Pages"/>
          <w:docPartUnique/>
        </w:docPartObj>
      </w:sdtPr>
      <w:sdtEndPr>
        <w:rPr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763F69">
            <w:trPr>
              <w:trHeight w:val="2880"/>
              <w:jc w:val="center"/>
            </w:trPr>
            <w:tc>
              <w:tcPr>
                <w:tcW w:w="5000" w:type="pct"/>
              </w:tcPr>
              <w:p w:rsidR="00763F69" w:rsidRDefault="00763F69" w:rsidP="00763F69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763F6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195345CEE35649D9B253967EB483338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63F69" w:rsidRDefault="00763F69" w:rsidP="00763F69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J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ahhan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框架说明文档</w:t>
                    </w:r>
                  </w:p>
                </w:tc>
              </w:sdtContent>
            </w:sdt>
          </w:tr>
          <w:tr w:rsidR="00763F6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763F69" w:rsidRDefault="00763F69" w:rsidP="00763F69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763F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63F69" w:rsidRDefault="00763F69">
                <w:pPr>
                  <w:pStyle w:val="a7"/>
                  <w:jc w:val="center"/>
                </w:pPr>
              </w:p>
            </w:tc>
          </w:tr>
          <w:tr w:rsidR="00763F6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DE04623293A94DCABB36E49BAE7E66E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763F69" w:rsidRDefault="00F2485C" w:rsidP="00F2485C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吴宇静</w:t>
                    </w:r>
                  </w:p>
                </w:tc>
              </w:sdtContent>
            </w:sdt>
          </w:tr>
          <w:tr w:rsidR="00763F6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F41A262AD0534E21B3943465A7ED119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11-02T00:00:00Z">
                  <w:dateFormat w:val="yyyy/M/d ddd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763F69" w:rsidRDefault="00763F69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2016/11/2 Wednesday</w:t>
                    </w:r>
                  </w:p>
                </w:tc>
              </w:sdtContent>
            </w:sdt>
          </w:tr>
        </w:tbl>
        <w:p w:rsidR="00763F69" w:rsidRDefault="00763F69"/>
        <w:p w:rsidR="00763F69" w:rsidRDefault="00763F69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763F69">
            <w:sdt>
              <w:sdtPr>
                <w:alias w:val="摘要"/>
                <w:id w:val="8276291"/>
                <w:placeholder>
                  <w:docPart w:val="1CB136166F48474C881CE1DB2412B78E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763F69" w:rsidRDefault="00784DCB" w:rsidP="00784DCB">
                    <w:pPr>
                      <w:pStyle w:val="a7"/>
                    </w:pPr>
                    <w:r>
                      <w:t>J</w:t>
                    </w:r>
                    <w:r>
                      <w:rPr>
                        <w:rFonts w:hint="eastAsia"/>
                      </w:rPr>
                      <w:t>ava</w:t>
                    </w:r>
                    <w:r>
                      <w:rPr>
                        <w:rFonts w:hint="eastAsia"/>
                      </w:rPr>
                      <w:t>服务端框架的说明文档</w:t>
                    </w:r>
                  </w:p>
                </w:tc>
              </w:sdtContent>
            </w:sdt>
          </w:tr>
        </w:tbl>
        <w:p w:rsidR="00763F69" w:rsidRDefault="00763F69"/>
        <w:p w:rsidR="00763F69" w:rsidRDefault="00763F69">
          <w:pPr>
            <w:widowControl/>
            <w:jc w:val="left"/>
            <w:rPr>
              <w:rFonts w:asciiTheme="majorHAnsi" w:eastAsiaTheme="majorEastAsia" w:hAnsiTheme="majorHAnsi" w:cstheme="majorBidi"/>
              <w:kern w:val="0"/>
              <w:sz w:val="22"/>
            </w:rPr>
          </w:pPr>
          <w:r>
            <w:rPr>
              <w:rFonts w:asciiTheme="majorHAnsi" w:eastAsiaTheme="majorEastAsia" w:hAnsiTheme="majorHAnsi" w:cstheme="majorBidi"/>
              <w:kern w:val="0"/>
              <w:sz w:val="22"/>
            </w:rPr>
            <w:br w:type="page"/>
          </w:r>
        </w:p>
      </w:sdtContent>
    </w:sdt>
    <w:p w:rsidR="005F1DFF" w:rsidRDefault="00131A46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 w:rsidRPr="00131A46">
        <w:lastRenderedPageBreak/>
        <w:fldChar w:fldCharType="begin"/>
      </w:r>
      <w:r w:rsidR="00784DCB">
        <w:instrText xml:space="preserve"> TOC \o "1-3" \h \z \u </w:instrText>
      </w:r>
      <w:r w:rsidRPr="00131A46">
        <w:fldChar w:fldCharType="separate"/>
      </w:r>
      <w:hyperlink w:anchor="_Toc466185453" w:history="1">
        <w:r w:rsidR="005F1DFF" w:rsidRPr="0047299E">
          <w:rPr>
            <w:rStyle w:val="a9"/>
            <w:noProof/>
          </w:rPr>
          <w:t>1</w:t>
        </w:r>
        <w:r w:rsidR="005F1DFF">
          <w:rPr>
            <w:b w:val="0"/>
            <w:bCs w:val="0"/>
            <w:caps w:val="0"/>
            <w:noProof/>
            <w:sz w:val="21"/>
            <w:szCs w:val="22"/>
          </w:rPr>
          <w:tab/>
        </w:r>
        <w:r w:rsidR="005F1DFF" w:rsidRPr="0047299E">
          <w:rPr>
            <w:rStyle w:val="a9"/>
            <w:rFonts w:hint="eastAsia"/>
            <w:noProof/>
          </w:rPr>
          <w:t>更新说明</w:t>
        </w:r>
        <w:r w:rsidR="005F1DFF">
          <w:rPr>
            <w:noProof/>
            <w:webHidden/>
          </w:rPr>
          <w:tab/>
        </w:r>
        <w:r w:rsidR="005F1DFF">
          <w:rPr>
            <w:noProof/>
            <w:webHidden/>
          </w:rPr>
          <w:fldChar w:fldCharType="begin"/>
        </w:r>
        <w:r w:rsidR="005F1DFF">
          <w:rPr>
            <w:noProof/>
            <w:webHidden/>
          </w:rPr>
          <w:instrText xml:space="preserve"> PAGEREF _Toc466185453 \h </w:instrText>
        </w:r>
        <w:r w:rsidR="005F1DFF">
          <w:rPr>
            <w:noProof/>
            <w:webHidden/>
          </w:rPr>
        </w:r>
        <w:r w:rsidR="005F1DFF">
          <w:rPr>
            <w:noProof/>
            <w:webHidden/>
          </w:rPr>
          <w:fldChar w:fldCharType="separate"/>
        </w:r>
        <w:r w:rsidR="005F1DFF">
          <w:rPr>
            <w:noProof/>
            <w:webHidden/>
          </w:rPr>
          <w:t>4</w:t>
        </w:r>
        <w:r w:rsidR="005F1DFF"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54" w:history="1">
        <w:r w:rsidRPr="0047299E">
          <w:rPr>
            <w:rStyle w:val="a9"/>
            <w:noProof/>
          </w:rPr>
          <w:t>1.1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版本说明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55" w:history="1">
        <w:r w:rsidRPr="0047299E">
          <w:rPr>
            <w:rStyle w:val="a9"/>
            <w:noProof/>
          </w:rPr>
          <w:t>1.2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更新内容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56" w:history="1">
        <w:r w:rsidRPr="0047299E">
          <w:rPr>
            <w:rStyle w:val="a9"/>
            <w:noProof/>
          </w:rPr>
          <w:t>1.2.1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1.0.0</w:t>
        </w:r>
        <w:r w:rsidRPr="0047299E">
          <w:rPr>
            <w:rStyle w:val="a9"/>
            <w:rFonts w:hint="eastAsia"/>
            <w:noProof/>
          </w:rPr>
          <w:t>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457" w:history="1">
        <w:r w:rsidRPr="0047299E">
          <w:rPr>
            <w:rStyle w:val="a9"/>
            <w:noProof/>
          </w:rPr>
          <w:t>2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术语及专用名词说明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458" w:history="1">
        <w:r w:rsidRPr="0047299E">
          <w:rPr>
            <w:rStyle w:val="a9"/>
            <w:noProof/>
          </w:rPr>
          <w:t>3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服务端框架设计说明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61" w:history="1">
        <w:r w:rsidRPr="0047299E">
          <w:rPr>
            <w:rStyle w:val="a9"/>
            <w:noProof/>
          </w:rPr>
          <w:t>3.1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框架整体说明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2" w:history="1">
        <w:r w:rsidRPr="0047299E">
          <w:rPr>
            <w:rStyle w:val="a9"/>
            <w:noProof/>
          </w:rPr>
          <w:t>3.1.1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架构图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3" w:history="1">
        <w:r w:rsidRPr="0047299E">
          <w:rPr>
            <w:rStyle w:val="a9"/>
            <w:noProof/>
          </w:rPr>
          <w:t>3.1.2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框架特点概述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4" w:history="1">
        <w:r w:rsidRPr="0047299E">
          <w:rPr>
            <w:rStyle w:val="a9"/>
            <w:noProof/>
          </w:rPr>
          <w:t>3.1.3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框架包依赖关系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5" w:history="1">
        <w:r w:rsidRPr="0047299E">
          <w:rPr>
            <w:rStyle w:val="a9"/>
            <w:noProof/>
          </w:rPr>
          <w:t>3.1.4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框架包说明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66" w:history="1">
        <w:r w:rsidRPr="0047299E">
          <w:rPr>
            <w:rStyle w:val="a9"/>
            <w:noProof/>
          </w:rPr>
          <w:t>3.2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base-util</w:t>
        </w:r>
        <w:r w:rsidRPr="0047299E">
          <w:rPr>
            <w:rStyle w:val="a9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7" w:history="1">
        <w:r w:rsidRPr="0047299E">
          <w:rPr>
            <w:rStyle w:val="a9"/>
            <w:noProof/>
          </w:rPr>
          <w:t>3.2.1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68" w:history="1">
        <w:r w:rsidRPr="0047299E">
          <w:rPr>
            <w:rStyle w:val="a9"/>
            <w:noProof/>
          </w:rPr>
          <w:t>3.2.2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包结构及类命名规范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69" w:history="1">
        <w:r w:rsidRPr="0047299E">
          <w:rPr>
            <w:rStyle w:val="a9"/>
            <w:noProof/>
          </w:rPr>
          <w:t>3.3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启动机制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71" w:history="1">
        <w:r w:rsidRPr="0047299E">
          <w:rPr>
            <w:rStyle w:val="a9"/>
            <w:noProof/>
          </w:rPr>
          <w:t>3.3.1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启动机制概述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72" w:history="1">
        <w:r w:rsidRPr="0047299E">
          <w:rPr>
            <w:rStyle w:val="a9"/>
            <w:noProof/>
          </w:rPr>
          <w:t>3.3.2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启动机制说明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73" w:history="1">
        <w:r w:rsidRPr="0047299E">
          <w:rPr>
            <w:rStyle w:val="a9"/>
            <w:noProof/>
          </w:rPr>
          <w:t>3.3.3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系统初始化器详解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74" w:history="1">
        <w:r w:rsidRPr="0047299E">
          <w:rPr>
            <w:rStyle w:val="a9"/>
            <w:noProof/>
          </w:rPr>
          <w:t>3.4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接口初始化及调用机制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76" w:history="1">
        <w:r w:rsidRPr="0047299E">
          <w:rPr>
            <w:rStyle w:val="a9"/>
            <w:rFonts w:ascii="Arial" w:hAnsi="Arial"/>
            <w:b/>
            <w:noProof/>
          </w:rPr>
          <w:t>3.4.1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ApplicationActionIniter</w:t>
        </w:r>
        <w:r w:rsidRPr="0047299E">
          <w:rPr>
            <w:rStyle w:val="a9"/>
            <w:rFonts w:hint="eastAsia"/>
            <w:noProof/>
          </w:rPr>
          <w:t>初始化流程及接口调用流程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77" w:history="1">
        <w:r w:rsidRPr="0047299E">
          <w:rPr>
            <w:rStyle w:val="a9"/>
            <w:noProof/>
          </w:rPr>
          <w:t>3.4.2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接口调用职责链详解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78" w:history="1">
        <w:r w:rsidRPr="0047299E">
          <w:rPr>
            <w:rStyle w:val="a9"/>
            <w:noProof/>
          </w:rPr>
          <w:t>3.5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关系数据库操作机制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80" w:history="1">
        <w:r w:rsidRPr="0047299E">
          <w:rPr>
            <w:rStyle w:val="a9"/>
            <w:rFonts w:ascii="Arial" w:hAnsi="Arial"/>
            <w:b/>
            <w:noProof/>
          </w:rPr>
          <w:t>3.5.1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Dao</w:t>
        </w:r>
        <w:r w:rsidRPr="0047299E">
          <w:rPr>
            <w:rStyle w:val="a9"/>
            <w:rFonts w:hint="eastAsia"/>
            <w:noProof/>
          </w:rPr>
          <w:t>层包详解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81" w:history="1">
        <w:r w:rsidRPr="0047299E">
          <w:rPr>
            <w:rStyle w:val="a9"/>
            <w:noProof/>
          </w:rPr>
          <w:t>3.5.2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dao</w:t>
        </w:r>
        <w:r w:rsidRPr="0047299E">
          <w:rPr>
            <w:rStyle w:val="a9"/>
            <w:rFonts w:hint="eastAsia"/>
            <w:noProof/>
          </w:rPr>
          <w:t>自动生成的代码详解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82" w:history="1">
        <w:r w:rsidRPr="0047299E">
          <w:rPr>
            <w:rStyle w:val="a9"/>
            <w:noProof/>
          </w:rPr>
          <w:t>3.5.3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事务操作流程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83" w:history="1">
        <w:r w:rsidRPr="0047299E">
          <w:rPr>
            <w:rStyle w:val="a9"/>
            <w:noProof/>
          </w:rPr>
          <w:t>3.6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dblogistics</w:t>
        </w:r>
        <w:r w:rsidRPr="0047299E">
          <w:rPr>
            <w:rStyle w:val="a9"/>
            <w:rFonts w:hint="eastAsia"/>
            <w:noProof/>
          </w:rPr>
          <w:t>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85" w:history="1">
        <w:r w:rsidRPr="0047299E">
          <w:rPr>
            <w:rStyle w:val="a9"/>
            <w:noProof/>
          </w:rPr>
          <w:t>3.6.1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dblogistics</w:t>
        </w:r>
        <w:r w:rsidRPr="0047299E">
          <w:rPr>
            <w:rStyle w:val="a9"/>
            <w:rFonts w:hint="eastAsia"/>
            <w:noProof/>
          </w:rPr>
          <w:t>使用思想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86" w:history="1">
        <w:r w:rsidRPr="0047299E">
          <w:rPr>
            <w:rStyle w:val="a9"/>
            <w:noProof/>
          </w:rPr>
          <w:t>3.7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soa</w:t>
        </w:r>
        <w:r w:rsidRPr="0047299E">
          <w:rPr>
            <w:rStyle w:val="a9"/>
            <w:rFonts w:hint="eastAsia"/>
            <w:noProof/>
          </w:rPr>
          <w:t>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88" w:history="1">
        <w:r w:rsidRPr="0047299E">
          <w:rPr>
            <w:rStyle w:val="a9"/>
            <w:noProof/>
          </w:rPr>
          <w:t>3.7.1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dubbo</w:t>
        </w:r>
        <w:r w:rsidRPr="0047299E">
          <w:rPr>
            <w:rStyle w:val="a9"/>
            <w:rFonts w:hint="eastAsia"/>
            <w:noProof/>
          </w:rPr>
          <w:t>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89" w:history="1">
        <w:r w:rsidRPr="0047299E">
          <w:rPr>
            <w:rStyle w:val="a9"/>
            <w:noProof/>
          </w:rPr>
          <w:t>3.8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分布式消息队列机制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91" w:history="1">
        <w:r w:rsidRPr="0047299E">
          <w:rPr>
            <w:rStyle w:val="a9"/>
            <w:noProof/>
          </w:rPr>
          <w:t>3.8.1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基于</w:t>
        </w:r>
        <w:r w:rsidRPr="0047299E">
          <w:rPr>
            <w:rStyle w:val="a9"/>
            <w:noProof/>
          </w:rPr>
          <w:t>redis</w:t>
        </w:r>
        <w:r w:rsidRPr="0047299E">
          <w:rPr>
            <w:rStyle w:val="a9"/>
            <w:rFonts w:hint="eastAsia"/>
            <w:noProof/>
          </w:rPr>
          <w:t>的消息队列流程图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92" w:history="1">
        <w:r w:rsidRPr="0047299E">
          <w:rPr>
            <w:rStyle w:val="a9"/>
            <w:noProof/>
          </w:rPr>
          <w:t>3.9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前后端通讯机制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94" w:history="1">
        <w:r w:rsidRPr="0047299E">
          <w:rPr>
            <w:rStyle w:val="a9"/>
            <w:noProof/>
          </w:rPr>
          <w:t>3.9.1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前后端通讯机制流程图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95" w:history="1">
        <w:r w:rsidRPr="0047299E">
          <w:rPr>
            <w:rStyle w:val="a9"/>
            <w:noProof/>
          </w:rPr>
          <w:t>3.9.2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前后端通讯协议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96" w:history="1">
        <w:r w:rsidRPr="0047299E">
          <w:rPr>
            <w:rStyle w:val="a9"/>
            <w:noProof/>
          </w:rPr>
          <w:t>3.10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权限管理机制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44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498" w:history="1">
        <w:r w:rsidRPr="0047299E">
          <w:rPr>
            <w:rStyle w:val="a9"/>
            <w:noProof/>
          </w:rPr>
          <w:t>3.10.1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权限管理的表结构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499" w:history="1">
        <w:r w:rsidRPr="0047299E">
          <w:rPr>
            <w:rStyle w:val="a9"/>
            <w:noProof/>
          </w:rPr>
          <w:t>3.11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工作流机制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44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01" w:history="1">
        <w:r w:rsidRPr="0047299E">
          <w:rPr>
            <w:rStyle w:val="a9"/>
            <w:noProof/>
          </w:rPr>
          <w:t>3.11.1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工作流的表结构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502" w:history="1">
        <w:r w:rsidRPr="0047299E">
          <w:rPr>
            <w:rStyle w:val="a9"/>
            <w:noProof/>
          </w:rPr>
          <w:t>4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开发说明及例子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04" w:history="1">
        <w:r w:rsidRPr="0047299E">
          <w:rPr>
            <w:rStyle w:val="a9"/>
            <w:noProof/>
          </w:rPr>
          <w:t>4.1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启动模块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07" w:history="1">
        <w:r w:rsidRPr="0047299E">
          <w:rPr>
            <w:rStyle w:val="a9"/>
            <w:noProof/>
          </w:rPr>
          <w:t>4.1.1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08" w:history="1">
        <w:r w:rsidRPr="0047299E">
          <w:rPr>
            <w:rStyle w:val="a9"/>
            <w:noProof/>
          </w:rPr>
          <w:t>4.1.2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09" w:history="1">
        <w:r w:rsidRPr="0047299E">
          <w:rPr>
            <w:rStyle w:val="a9"/>
            <w:noProof/>
          </w:rPr>
          <w:t>4.2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action</w:t>
        </w:r>
        <w:r w:rsidRPr="0047299E">
          <w:rPr>
            <w:rStyle w:val="a9"/>
            <w:rFonts w:hint="eastAsi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11" w:history="1">
        <w:r w:rsidRPr="0047299E">
          <w:rPr>
            <w:rStyle w:val="a9"/>
            <w:noProof/>
          </w:rPr>
          <w:t>4.2.1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注解参数说明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12" w:history="1">
        <w:r w:rsidRPr="0047299E">
          <w:rPr>
            <w:rStyle w:val="a9"/>
            <w:noProof/>
          </w:rPr>
          <w:t>4.2.2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验证参数说明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13" w:history="1">
        <w:r w:rsidRPr="0047299E">
          <w:rPr>
            <w:rStyle w:val="a9"/>
            <w:noProof/>
          </w:rPr>
          <w:t>4.2.3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14" w:history="1">
        <w:r w:rsidRPr="0047299E">
          <w:rPr>
            <w:rStyle w:val="a9"/>
            <w:noProof/>
          </w:rPr>
          <w:t>4.3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biz</w:t>
        </w:r>
        <w:r w:rsidRPr="0047299E">
          <w:rPr>
            <w:rStyle w:val="a9"/>
            <w:rFonts w:hint="eastAsi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16" w:history="1">
        <w:r w:rsidRPr="0047299E">
          <w:rPr>
            <w:rStyle w:val="a9"/>
            <w:noProof/>
          </w:rPr>
          <w:t>4.3.1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17" w:history="1">
        <w:r w:rsidRPr="0047299E">
          <w:rPr>
            <w:rStyle w:val="a9"/>
            <w:noProof/>
          </w:rPr>
          <w:t>4.4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dao</w:t>
        </w:r>
        <w:r w:rsidRPr="0047299E">
          <w:rPr>
            <w:rStyle w:val="a9"/>
            <w:rFonts w:hint="eastAsi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19" w:history="1">
        <w:r w:rsidRPr="0047299E">
          <w:rPr>
            <w:rStyle w:val="a9"/>
            <w:noProof/>
          </w:rPr>
          <w:t>4.4.1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20" w:history="1">
        <w:r w:rsidRPr="0047299E">
          <w:rPr>
            <w:rStyle w:val="a9"/>
            <w:noProof/>
          </w:rPr>
          <w:t>4.4.2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21" w:history="1">
        <w:r w:rsidRPr="0047299E">
          <w:rPr>
            <w:rStyle w:val="a9"/>
            <w:noProof/>
          </w:rPr>
          <w:t>4.5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DBLogistics</w:t>
        </w:r>
        <w:r w:rsidRPr="0047299E">
          <w:rPr>
            <w:rStyle w:val="a9"/>
            <w:rFonts w:hint="eastAsia"/>
            <w:noProof/>
          </w:rPr>
          <w:t>的</w:t>
        </w:r>
        <w:r w:rsidRPr="0047299E">
          <w:rPr>
            <w:rStyle w:val="a9"/>
            <w:noProof/>
          </w:rPr>
          <w:t>repository</w:t>
        </w:r>
        <w:r w:rsidRPr="0047299E">
          <w:rPr>
            <w:rStyle w:val="a9"/>
            <w:rFonts w:hint="eastAsi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23" w:history="1">
        <w:r w:rsidRPr="0047299E">
          <w:rPr>
            <w:rStyle w:val="a9"/>
            <w:noProof/>
          </w:rPr>
          <w:t>4.5.1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24" w:history="1">
        <w:r w:rsidRPr="0047299E">
          <w:rPr>
            <w:rStyle w:val="a9"/>
            <w:noProof/>
          </w:rPr>
          <w:t>4.5.2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25" w:history="1">
        <w:r w:rsidRPr="0047299E">
          <w:rPr>
            <w:rStyle w:val="a9"/>
            <w:noProof/>
          </w:rPr>
          <w:t>4.6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定时器开发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27" w:history="1">
        <w:r w:rsidRPr="0047299E">
          <w:rPr>
            <w:rStyle w:val="a9"/>
            <w:noProof/>
          </w:rPr>
          <w:t>4.6.1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28" w:history="1">
        <w:r w:rsidRPr="0047299E">
          <w:rPr>
            <w:rStyle w:val="a9"/>
            <w:noProof/>
          </w:rPr>
          <w:t>4.7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soa</w:t>
        </w:r>
        <w:r w:rsidRPr="0047299E">
          <w:rPr>
            <w:rStyle w:val="a9"/>
            <w:rFonts w:hint="eastAsi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30" w:history="1">
        <w:r w:rsidRPr="0047299E">
          <w:rPr>
            <w:rStyle w:val="a9"/>
            <w:noProof/>
          </w:rPr>
          <w:t>4.7.1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31" w:history="1">
        <w:r w:rsidRPr="0047299E">
          <w:rPr>
            <w:rStyle w:val="a9"/>
            <w:noProof/>
          </w:rPr>
          <w:t>4.7.2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32" w:history="1">
        <w:r w:rsidRPr="0047299E">
          <w:rPr>
            <w:rStyle w:val="a9"/>
            <w:noProof/>
          </w:rPr>
          <w:t>4.8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消息队列开发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34" w:history="1">
        <w:r w:rsidRPr="0047299E">
          <w:rPr>
            <w:rStyle w:val="a9"/>
            <w:noProof/>
          </w:rPr>
          <w:t>4.8.1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实例与说明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35" w:history="1">
        <w:r w:rsidRPr="0047299E">
          <w:rPr>
            <w:rStyle w:val="a9"/>
            <w:noProof/>
          </w:rPr>
          <w:t>4.9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框架提供的部分方法说明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37" w:history="1">
        <w:r w:rsidRPr="0047299E">
          <w:rPr>
            <w:rStyle w:val="a9"/>
            <w:noProof/>
          </w:rPr>
          <w:t>4.9.1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http</w:t>
        </w:r>
        <w:r w:rsidRPr="0047299E">
          <w:rPr>
            <w:rStyle w:val="a9"/>
            <w:rFonts w:hint="eastAsia"/>
            <w:noProof/>
          </w:rPr>
          <w:t>连接及回调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38" w:history="1">
        <w:r w:rsidRPr="0047299E">
          <w:rPr>
            <w:rStyle w:val="a9"/>
            <w:noProof/>
          </w:rPr>
          <w:t>4.10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白盒测试开发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44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40" w:history="1">
        <w:r w:rsidRPr="0047299E">
          <w:rPr>
            <w:rStyle w:val="a9"/>
            <w:noProof/>
          </w:rPr>
          <w:t>4.10.1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44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41" w:history="1">
        <w:r w:rsidRPr="0047299E">
          <w:rPr>
            <w:rStyle w:val="a9"/>
            <w:noProof/>
          </w:rPr>
          <w:t>4.10.2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42" w:history="1">
        <w:r w:rsidRPr="0047299E">
          <w:rPr>
            <w:rStyle w:val="a9"/>
            <w:noProof/>
          </w:rPr>
          <w:t>4.10.3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excel</w:t>
        </w:r>
        <w:r w:rsidRPr="0047299E">
          <w:rPr>
            <w:rStyle w:val="a9"/>
            <w:rFonts w:hint="eastAsia"/>
            <w:noProof/>
          </w:rPr>
          <w:t>配置方式测试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543" w:history="1">
        <w:r w:rsidRPr="0047299E">
          <w:rPr>
            <w:rStyle w:val="a9"/>
            <w:noProof/>
          </w:rPr>
          <w:t>5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部署说明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45" w:history="1">
        <w:r w:rsidRPr="0047299E">
          <w:rPr>
            <w:rStyle w:val="a9"/>
            <w:noProof/>
          </w:rPr>
          <w:t>5.1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tomcat</w:t>
        </w:r>
        <w:r w:rsidRPr="0047299E">
          <w:rPr>
            <w:rStyle w:val="a9"/>
            <w:rFonts w:hint="eastAsia"/>
            <w:noProof/>
          </w:rPr>
          <w:t>部署附加说明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46" w:history="1">
        <w:r w:rsidRPr="0047299E">
          <w:rPr>
            <w:rStyle w:val="a9"/>
            <w:noProof/>
          </w:rPr>
          <w:t>5.2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redis</w:t>
        </w:r>
        <w:r w:rsidRPr="0047299E">
          <w:rPr>
            <w:rStyle w:val="a9"/>
            <w:rFonts w:hint="eastAsia"/>
            <w:noProof/>
          </w:rPr>
          <w:t>启动附加说明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547" w:history="1">
        <w:r w:rsidRPr="0047299E">
          <w:rPr>
            <w:rStyle w:val="a9"/>
            <w:noProof/>
          </w:rPr>
          <w:t>6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系统接口说明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49" w:history="1">
        <w:r w:rsidRPr="0047299E">
          <w:rPr>
            <w:rStyle w:val="a9"/>
            <w:noProof/>
          </w:rPr>
          <w:t>6.1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fw_getDomainIp</w:t>
        </w:r>
        <w:r w:rsidRPr="0047299E">
          <w:rPr>
            <w:rStyle w:val="a9"/>
            <w:rFonts w:hint="eastAsia"/>
            <w:noProof/>
          </w:rPr>
          <w:t>获取服务</w:t>
        </w:r>
        <w:r w:rsidRPr="0047299E">
          <w:rPr>
            <w:rStyle w:val="a9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72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50" w:history="1">
        <w:r w:rsidRPr="0047299E">
          <w:rPr>
            <w:rStyle w:val="a9"/>
            <w:noProof/>
          </w:rPr>
          <w:t>6.2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fw_consumeGetMessage</w:t>
        </w:r>
        <w:r w:rsidRPr="0047299E">
          <w:rPr>
            <w:rStyle w:val="a9"/>
            <w:rFonts w:hint="eastAsia"/>
            <w:noProof/>
          </w:rPr>
          <w:t>获取接口响应时间信息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6185551" w:history="1">
        <w:r w:rsidRPr="0047299E">
          <w:rPr>
            <w:rStyle w:val="a9"/>
            <w:noProof/>
          </w:rPr>
          <w:t>7</w:t>
        </w:r>
        <w:r>
          <w:rPr>
            <w:b w:val="0"/>
            <w:bCs w:val="0"/>
            <w: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配置及参数说明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53" w:history="1">
        <w:r w:rsidRPr="0047299E">
          <w:rPr>
            <w:rStyle w:val="a9"/>
            <w:noProof/>
          </w:rPr>
          <w:t>7.1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系统错误码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6185554" w:history="1">
        <w:r w:rsidRPr="0047299E">
          <w:rPr>
            <w:rStyle w:val="a9"/>
            <w:noProof/>
          </w:rPr>
          <w:t>7.2</w:t>
        </w:r>
        <w:r>
          <w:rPr>
            <w:smallCaps w:val="0"/>
            <w:noProof/>
            <w:sz w:val="21"/>
            <w:szCs w:val="22"/>
          </w:rPr>
          <w:tab/>
        </w:r>
        <w:r w:rsidRPr="0047299E">
          <w:rPr>
            <w:rStyle w:val="a9"/>
            <w:rFonts w:hint="eastAsia"/>
            <w:noProof/>
          </w:rPr>
          <w:t>配置文件说明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58" w:history="1">
        <w:r w:rsidRPr="0047299E">
          <w:rPr>
            <w:rStyle w:val="a9"/>
            <w:noProof/>
          </w:rPr>
          <w:t>7.2.1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sys_baseconf.properties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59" w:history="1">
        <w:r w:rsidRPr="0047299E">
          <w:rPr>
            <w:rStyle w:val="a9"/>
            <w:noProof/>
          </w:rPr>
          <w:t>7.2.2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system.properties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60" w:history="1">
        <w:r w:rsidRPr="0047299E">
          <w:rPr>
            <w:rStyle w:val="a9"/>
            <w:rFonts w:ascii="Arial" w:hAnsi="Arial"/>
            <w:b/>
            <w:noProof/>
          </w:rPr>
          <w:t>7.2.3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redis.properties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61" w:history="1">
        <w:r w:rsidRPr="0047299E">
          <w:rPr>
            <w:rStyle w:val="a9"/>
            <w:rFonts w:ascii="Arial" w:hAnsi="Arial"/>
            <w:b/>
            <w:noProof/>
          </w:rPr>
          <w:t>7.2.4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domainIp.properties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62" w:history="1">
        <w:r w:rsidRPr="0047299E">
          <w:rPr>
            <w:rStyle w:val="a9"/>
            <w:rFonts w:ascii="Arial" w:hAnsi="Arial"/>
            <w:b/>
            <w:noProof/>
          </w:rPr>
          <w:t>7.2.5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dfs_client.conf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63" w:history="1">
        <w:r w:rsidRPr="0047299E">
          <w:rPr>
            <w:rStyle w:val="a9"/>
            <w:rFonts w:ascii="Arial" w:hAnsi="Arial"/>
            <w:b/>
            <w:noProof/>
          </w:rPr>
          <w:t>7.2.6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dubbo.properties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F1DFF" w:rsidRDefault="005F1DF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6185564" w:history="1">
        <w:r w:rsidRPr="0047299E">
          <w:rPr>
            <w:rStyle w:val="a9"/>
            <w:rFonts w:ascii="Arial" w:hAnsi="Arial"/>
            <w:b/>
            <w:noProof/>
          </w:rPr>
          <w:t>7.2.7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47299E">
          <w:rPr>
            <w:rStyle w:val="a9"/>
            <w:noProof/>
          </w:rPr>
          <w:t>jdbc.properties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_Toc466185564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63F69" w:rsidRDefault="00131A46">
      <w:pPr>
        <w:widowControl/>
        <w:jc w:val="left"/>
      </w:pPr>
      <w:r>
        <w:fldChar w:fldCharType="end"/>
      </w:r>
      <w:r w:rsidR="002563CB">
        <w:br w:type="page"/>
      </w:r>
    </w:p>
    <w:p w:rsidR="00D235E1" w:rsidRDefault="002563CB" w:rsidP="00763F69">
      <w:pPr>
        <w:pStyle w:val="1"/>
      </w:pPr>
      <w:bookmarkStart w:id="0" w:name="_Toc466185453"/>
      <w:r>
        <w:rPr>
          <w:rFonts w:hint="eastAsia"/>
        </w:rPr>
        <w:lastRenderedPageBreak/>
        <w:t>更新说明</w:t>
      </w:r>
      <w:bookmarkEnd w:id="0"/>
    </w:p>
    <w:p w:rsidR="002563CB" w:rsidRDefault="002563CB" w:rsidP="004709AD">
      <w:pPr>
        <w:pStyle w:val="2"/>
      </w:pPr>
      <w:bookmarkStart w:id="1" w:name="_Toc466185454"/>
      <w:r>
        <w:rPr>
          <w:rFonts w:hint="eastAsia"/>
        </w:rPr>
        <w:t>版本说明</w:t>
      </w:r>
      <w:bookmarkEnd w:id="1"/>
    </w:p>
    <w:tbl>
      <w:tblPr>
        <w:tblW w:w="864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54"/>
        <w:gridCol w:w="1037"/>
        <w:gridCol w:w="1591"/>
        <w:gridCol w:w="1037"/>
        <w:gridCol w:w="3823"/>
      </w:tblGrid>
      <w:tr w:rsidR="0029142E" w:rsidTr="0029142E">
        <w:trPr>
          <w:jc w:val="center"/>
        </w:trPr>
        <w:tc>
          <w:tcPr>
            <w:tcW w:w="1154" w:type="dxa"/>
            <w:tcBorders>
              <w:top w:val="single" w:sz="12" w:space="0" w:color="auto"/>
              <w:bottom w:val="single" w:sz="4" w:space="0" w:color="auto"/>
            </w:tcBorders>
            <w:shd w:val="clear" w:color="auto" w:fill="E0E0E0"/>
            <w:vAlign w:val="center"/>
          </w:tcPr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版本号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4" w:space="0" w:color="auto"/>
            </w:tcBorders>
            <w:shd w:val="clear" w:color="auto" w:fill="E0E0E0"/>
            <w:vAlign w:val="center"/>
          </w:tcPr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拟制人</w:t>
            </w: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/</w:t>
            </w:r>
          </w:p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修改人</w:t>
            </w:r>
          </w:p>
        </w:tc>
        <w:tc>
          <w:tcPr>
            <w:tcW w:w="1591" w:type="dxa"/>
            <w:tcBorders>
              <w:top w:val="single" w:sz="12" w:space="0" w:color="auto"/>
              <w:bottom w:val="single" w:sz="4" w:space="0" w:color="auto"/>
            </w:tcBorders>
            <w:shd w:val="clear" w:color="auto" w:fill="E0E0E0"/>
            <w:vAlign w:val="center"/>
          </w:tcPr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拟制</w:t>
            </w: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/</w:t>
            </w: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修改日期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4" w:space="0" w:color="auto"/>
            </w:tcBorders>
            <w:shd w:val="clear" w:color="auto" w:fill="E0E0E0"/>
            <w:vAlign w:val="center"/>
          </w:tcPr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更改理由</w:t>
            </w:r>
          </w:p>
        </w:tc>
        <w:tc>
          <w:tcPr>
            <w:tcW w:w="3823" w:type="dxa"/>
            <w:tcBorders>
              <w:top w:val="single" w:sz="12" w:space="0" w:color="auto"/>
              <w:bottom w:val="single" w:sz="4" w:space="0" w:color="auto"/>
            </w:tcBorders>
            <w:shd w:val="clear" w:color="auto" w:fill="E0E0E0"/>
            <w:vAlign w:val="center"/>
          </w:tcPr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主要更改内容</w:t>
            </w:r>
          </w:p>
          <w:p w:rsidR="0029142E" w:rsidRPr="000F6D5C" w:rsidRDefault="0029142E" w:rsidP="0029142E">
            <w:pPr>
              <w:pStyle w:val="ab"/>
              <w:ind w:leftChars="-46" w:left="-109" w:hanging="1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F6D5C">
              <w:rPr>
                <w:rFonts w:ascii="Calibri" w:hAnsi="Calibri" w:hint="eastAsia"/>
                <w:color w:val="000000"/>
                <w:sz w:val="18"/>
                <w:szCs w:val="18"/>
              </w:rPr>
              <w:t>（写要点即可）</w:t>
            </w:r>
          </w:p>
        </w:tc>
      </w:tr>
      <w:tr w:rsidR="0029142E" w:rsidTr="0029142E">
        <w:trPr>
          <w:trHeight w:val="309"/>
          <w:jc w:val="center"/>
        </w:trPr>
        <w:tc>
          <w:tcPr>
            <w:tcW w:w="1154" w:type="dxa"/>
            <w:vAlign w:val="center"/>
          </w:tcPr>
          <w:p w:rsidR="0029142E" w:rsidRPr="000F6D5C" w:rsidRDefault="0029142E" w:rsidP="0029142E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1.</w:t>
            </w:r>
            <w:r>
              <w:rPr>
                <w:rFonts w:ascii="Arial" w:hAnsi="Arial" w:hint="eastAsia"/>
                <w:color w:val="000000"/>
                <w:sz w:val="18"/>
                <w:szCs w:val="18"/>
              </w:rPr>
              <w:t>0</w:t>
            </w: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.0</w:t>
            </w:r>
          </w:p>
        </w:tc>
        <w:tc>
          <w:tcPr>
            <w:tcW w:w="1037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  <w:r>
              <w:rPr>
                <w:rFonts w:ascii="Arial" w:hAnsi="Arial" w:hint="eastAsia"/>
                <w:color w:val="000000"/>
                <w:sz w:val="18"/>
                <w:szCs w:val="18"/>
              </w:rPr>
              <w:t>吴宇静</w:t>
            </w:r>
          </w:p>
        </w:tc>
        <w:tc>
          <w:tcPr>
            <w:tcW w:w="1591" w:type="dxa"/>
            <w:vAlign w:val="center"/>
          </w:tcPr>
          <w:p w:rsidR="0029142E" w:rsidRPr="000F6D5C" w:rsidRDefault="0029142E" w:rsidP="0029142E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201</w:t>
            </w:r>
            <w:r>
              <w:rPr>
                <w:rFonts w:ascii="Arial" w:hAnsi="Arial" w:hint="eastAsia"/>
                <w:color w:val="000000"/>
                <w:sz w:val="18"/>
                <w:szCs w:val="18"/>
              </w:rPr>
              <w:t>6</w:t>
            </w: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/</w:t>
            </w:r>
            <w:r>
              <w:rPr>
                <w:rFonts w:ascii="Arial" w:hAnsi="Arial" w:hint="eastAsia"/>
                <w:color w:val="000000"/>
                <w:sz w:val="18"/>
                <w:szCs w:val="18"/>
              </w:rPr>
              <w:t>11</w:t>
            </w: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/</w:t>
            </w:r>
            <w:r>
              <w:rPr>
                <w:rFonts w:ascii="Arial" w:hAnsi="Arial" w:hint="eastAsia"/>
                <w:color w:val="000000"/>
                <w:sz w:val="18"/>
                <w:szCs w:val="18"/>
              </w:rPr>
              <w:t>02</w:t>
            </w:r>
          </w:p>
        </w:tc>
        <w:tc>
          <w:tcPr>
            <w:tcW w:w="1037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3823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  <w:r w:rsidRPr="000F6D5C">
              <w:rPr>
                <w:rFonts w:ascii="Arial" w:hAnsi="Arial" w:hint="eastAsia"/>
                <w:color w:val="000000"/>
                <w:sz w:val="18"/>
                <w:szCs w:val="18"/>
              </w:rPr>
              <w:t>初版</w:t>
            </w:r>
          </w:p>
        </w:tc>
      </w:tr>
      <w:tr w:rsidR="0029142E" w:rsidTr="0029142E">
        <w:trPr>
          <w:trHeight w:val="309"/>
          <w:jc w:val="center"/>
        </w:trPr>
        <w:tc>
          <w:tcPr>
            <w:tcW w:w="1154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037" w:type="dxa"/>
            <w:vAlign w:val="center"/>
          </w:tcPr>
          <w:p w:rsidR="0029142E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591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037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3823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</w:tr>
      <w:tr w:rsidR="0029142E" w:rsidTr="0029142E">
        <w:trPr>
          <w:trHeight w:val="309"/>
          <w:jc w:val="center"/>
        </w:trPr>
        <w:tc>
          <w:tcPr>
            <w:tcW w:w="1154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037" w:type="dxa"/>
            <w:vAlign w:val="center"/>
          </w:tcPr>
          <w:p w:rsidR="0029142E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591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1037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  <w:tc>
          <w:tcPr>
            <w:tcW w:w="3823" w:type="dxa"/>
            <w:vAlign w:val="center"/>
          </w:tcPr>
          <w:p w:rsidR="0029142E" w:rsidRPr="000F6D5C" w:rsidRDefault="0029142E" w:rsidP="00015879">
            <w:pPr>
              <w:pStyle w:val="ab"/>
              <w:ind w:firstLine="0"/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</w:p>
        </w:tc>
      </w:tr>
    </w:tbl>
    <w:p w:rsidR="00D92469" w:rsidRDefault="002563CB" w:rsidP="004709AD">
      <w:pPr>
        <w:pStyle w:val="2"/>
      </w:pPr>
      <w:bookmarkStart w:id="2" w:name="_Toc466185455"/>
      <w:r>
        <w:rPr>
          <w:rFonts w:hint="eastAsia"/>
        </w:rPr>
        <w:t>更新内容</w:t>
      </w:r>
      <w:bookmarkEnd w:id="2"/>
    </w:p>
    <w:p w:rsidR="0029142E" w:rsidRDefault="0029142E" w:rsidP="004709AD">
      <w:pPr>
        <w:pStyle w:val="3"/>
      </w:pPr>
      <w:bookmarkStart w:id="3" w:name="_Toc466185456"/>
      <w:r>
        <w:rPr>
          <w:rFonts w:hint="eastAsia"/>
        </w:rPr>
        <w:t>1.0.0</w:t>
      </w:r>
      <w:r>
        <w:rPr>
          <w:rFonts w:hint="eastAsia"/>
        </w:rPr>
        <w:t>版本</w:t>
      </w:r>
      <w:bookmarkEnd w:id="3"/>
    </w:p>
    <w:p w:rsidR="0029142E" w:rsidRDefault="0029142E" w:rsidP="0029142E">
      <w:r>
        <w:rPr>
          <w:rFonts w:hint="eastAsia"/>
        </w:rPr>
        <w:t>初版，包含内容如下：</w:t>
      </w:r>
    </w:p>
    <w:p w:rsidR="0029142E" w:rsidRDefault="0029142E" w:rsidP="0029142E">
      <w:r>
        <w:rPr>
          <w:rFonts w:hint="eastAsia"/>
        </w:rPr>
        <w:t>框架基础层：包含：</w:t>
      </w:r>
      <w:r>
        <w:rPr>
          <w:rFonts w:hint="eastAsia"/>
        </w:rPr>
        <w:t>dubboHessian</w:t>
      </w:r>
      <w:r>
        <w:rPr>
          <w:rFonts w:hint="eastAsia"/>
        </w:rPr>
        <w:t>包，</w:t>
      </w:r>
      <w:r>
        <w:rPr>
          <w:rFonts w:hint="eastAsia"/>
        </w:rPr>
        <w:t>session</w:t>
      </w:r>
      <w:r>
        <w:rPr>
          <w:rFonts w:hint="eastAsia"/>
        </w:rPr>
        <w:t>包，</w:t>
      </w:r>
      <w:r>
        <w:rPr>
          <w:rFonts w:hint="eastAsia"/>
        </w:rPr>
        <w:t>util</w:t>
      </w:r>
      <w:r>
        <w:rPr>
          <w:rFonts w:hint="eastAsia"/>
        </w:rPr>
        <w:t>包</w:t>
      </w:r>
    </w:p>
    <w:p w:rsidR="0029142E" w:rsidRDefault="0029142E" w:rsidP="0029142E">
      <w:r>
        <w:rPr>
          <w:rFonts w:hint="eastAsia"/>
        </w:rPr>
        <w:t>框架组件层：包含：</w:t>
      </w:r>
      <w:r>
        <w:rPr>
          <w:rFonts w:hint="eastAsia"/>
        </w:rPr>
        <w:t>redisCache</w:t>
      </w:r>
      <w:r>
        <w:rPr>
          <w:rFonts w:hint="eastAsia"/>
        </w:rPr>
        <w:t>包，</w:t>
      </w:r>
      <w:r>
        <w:rPr>
          <w:rFonts w:hint="eastAsia"/>
        </w:rPr>
        <w:t>job</w:t>
      </w:r>
      <w:r>
        <w:rPr>
          <w:rFonts w:hint="eastAsia"/>
        </w:rPr>
        <w:t>包，</w:t>
      </w:r>
      <w:r>
        <w:rPr>
          <w:rFonts w:hint="eastAsia"/>
        </w:rPr>
        <w:t>dubboExtention</w:t>
      </w:r>
      <w:r>
        <w:rPr>
          <w:rFonts w:hint="eastAsia"/>
        </w:rPr>
        <w:t>包，</w:t>
      </w:r>
      <w:r>
        <w:rPr>
          <w:rFonts w:hint="eastAsia"/>
        </w:rPr>
        <w:t>DBLogistics</w:t>
      </w:r>
      <w:r>
        <w:rPr>
          <w:rFonts w:hint="eastAsia"/>
        </w:rPr>
        <w:t>包</w:t>
      </w:r>
    </w:p>
    <w:p w:rsidR="0029142E" w:rsidRDefault="0029142E" w:rsidP="0029142E">
      <w:pPr>
        <w:pStyle w:val="1"/>
      </w:pPr>
      <w:bookmarkStart w:id="4" w:name="_Toc466185457"/>
      <w:r>
        <w:rPr>
          <w:rFonts w:hint="eastAsia"/>
        </w:rPr>
        <w:t>术语及专用名词说明</w:t>
      </w:r>
      <w:bookmarkEnd w:id="4"/>
    </w:p>
    <w:p w:rsidR="0029142E" w:rsidRDefault="0029142E" w:rsidP="0029142E">
      <w:pPr>
        <w:spacing w:line="360" w:lineRule="auto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文档中涉及到术语缩写</w:t>
      </w:r>
      <w:r w:rsidR="00EC7B3F">
        <w:rPr>
          <w:rFonts w:ascii="宋体" w:hAnsi="宋体" w:hint="eastAsia"/>
          <w:szCs w:val="24"/>
        </w:rPr>
        <w:t>及专用名词</w:t>
      </w:r>
      <w:r>
        <w:rPr>
          <w:rFonts w:ascii="宋体" w:hAnsi="宋体" w:hint="eastAsia"/>
          <w:szCs w:val="24"/>
        </w:rPr>
        <w:t>：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4702"/>
        <w:gridCol w:w="3240"/>
      </w:tblGrid>
      <w:tr w:rsidR="0029142E" w:rsidTr="0029142E">
        <w:tc>
          <w:tcPr>
            <w:tcW w:w="1418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BMP</w:t>
            </w:r>
          </w:p>
        </w:tc>
        <w:tc>
          <w:tcPr>
            <w:tcW w:w="4702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 w:rsidRPr="005D10D3">
              <w:rPr>
                <w:rFonts w:ascii="宋体" w:hAnsi="宋体"/>
                <w:sz w:val="21"/>
                <w:szCs w:val="21"/>
              </w:rPr>
              <w:t>Business Process Management</w:t>
            </w:r>
          </w:p>
        </w:tc>
        <w:tc>
          <w:tcPr>
            <w:tcW w:w="3240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工作流管理</w:t>
            </w:r>
          </w:p>
        </w:tc>
      </w:tr>
      <w:tr w:rsidR="0029142E" w:rsidTr="0029142E">
        <w:tc>
          <w:tcPr>
            <w:tcW w:w="1418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PLM</w:t>
            </w:r>
          </w:p>
        </w:tc>
        <w:tc>
          <w:tcPr>
            <w:tcW w:w="4702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 w:rsidRPr="005D10D3">
              <w:rPr>
                <w:rFonts w:ascii="宋体" w:hAnsi="宋体"/>
                <w:sz w:val="21"/>
                <w:szCs w:val="21"/>
              </w:rPr>
              <w:t>Product</w:t>
            </w:r>
            <w:r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 w:rsidRPr="005D10D3">
              <w:rPr>
                <w:rFonts w:ascii="宋体" w:hAnsi="宋体"/>
                <w:sz w:val="21"/>
                <w:szCs w:val="21"/>
              </w:rPr>
              <w:t>Lifecycle</w:t>
            </w:r>
            <w:r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 w:rsidRPr="005D10D3">
              <w:rPr>
                <w:rFonts w:ascii="宋体" w:hAnsi="宋体"/>
                <w:sz w:val="21"/>
                <w:szCs w:val="21"/>
              </w:rPr>
              <w:t>Management</w:t>
            </w:r>
          </w:p>
        </w:tc>
        <w:tc>
          <w:tcPr>
            <w:tcW w:w="3240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产品生命周期管理</w:t>
            </w:r>
          </w:p>
        </w:tc>
      </w:tr>
      <w:tr w:rsidR="0029142E" w:rsidTr="0029142E">
        <w:tc>
          <w:tcPr>
            <w:tcW w:w="1418" w:type="dxa"/>
          </w:tcPr>
          <w:p w:rsidR="0029142E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</w:rPr>
              <w:t>DBLogistics</w:t>
            </w:r>
          </w:p>
        </w:tc>
        <w:tc>
          <w:tcPr>
            <w:tcW w:w="4702" w:type="dxa"/>
          </w:tcPr>
          <w:p w:rsidR="0029142E" w:rsidRPr="005D10D3" w:rsidRDefault="0029142E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</w:t>
            </w:r>
            <w:r>
              <w:rPr>
                <w:rFonts w:ascii="宋体" w:hAnsi="宋体" w:hint="eastAsia"/>
                <w:sz w:val="21"/>
                <w:szCs w:val="21"/>
              </w:rPr>
              <w:t>atabase logistics</w:t>
            </w:r>
          </w:p>
        </w:tc>
        <w:tc>
          <w:tcPr>
            <w:tcW w:w="3240" w:type="dxa"/>
          </w:tcPr>
          <w:p w:rsidR="0029142E" w:rsidRDefault="0029142E" w:rsidP="004709AD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数据库逻辑</w:t>
            </w:r>
          </w:p>
        </w:tc>
      </w:tr>
      <w:tr w:rsidR="009A488D" w:rsidTr="0029142E">
        <w:tc>
          <w:tcPr>
            <w:tcW w:w="1418" w:type="dxa"/>
          </w:tcPr>
          <w:p w:rsidR="009A488D" w:rsidRDefault="009A488D" w:rsidP="00015879">
            <w:pPr>
              <w:autoSpaceDE w:val="0"/>
              <w:autoSpaceDN w:val="0"/>
            </w:pPr>
            <w:r>
              <w:rPr>
                <w:rFonts w:hint="eastAsia"/>
              </w:rPr>
              <w:t>ZK</w:t>
            </w:r>
          </w:p>
        </w:tc>
        <w:tc>
          <w:tcPr>
            <w:tcW w:w="4702" w:type="dxa"/>
          </w:tcPr>
          <w:p w:rsidR="009A488D" w:rsidRDefault="009A488D" w:rsidP="00015879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Z</w:t>
            </w:r>
            <w:r>
              <w:rPr>
                <w:rFonts w:ascii="宋体" w:hAnsi="宋体" w:hint="eastAsia"/>
                <w:sz w:val="21"/>
                <w:szCs w:val="21"/>
              </w:rPr>
              <w:t>ookeeper</w:t>
            </w:r>
          </w:p>
        </w:tc>
        <w:tc>
          <w:tcPr>
            <w:tcW w:w="3240" w:type="dxa"/>
          </w:tcPr>
          <w:p w:rsidR="009A488D" w:rsidRDefault="009A488D" w:rsidP="004709AD">
            <w:pPr>
              <w:autoSpaceDE w:val="0"/>
              <w:autoSpaceDN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Z</w:t>
            </w:r>
            <w:r>
              <w:rPr>
                <w:rFonts w:ascii="宋体" w:hAnsi="宋体" w:hint="eastAsia"/>
                <w:sz w:val="21"/>
                <w:szCs w:val="21"/>
              </w:rPr>
              <w:t>ookeeper</w:t>
            </w:r>
          </w:p>
        </w:tc>
      </w:tr>
    </w:tbl>
    <w:p w:rsidR="0029142E" w:rsidRDefault="004709AD" w:rsidP="004709AD">
      <w:pPr>
        <w:pStyle w:val="1"/>
      </w:pPr>
      <w:bookmarkStart w:id="5" w:name="_Toc458274290"/>
      <w:bookmarkStart w:id="6" w:name="_Toc466185458"/>
      <w:r>
        <w:rPr>
          <w:rFonts w:hint="eastAsia"/>
        </w:rPr>
        <w:t>服务端框架设计说明</w:t>
      </w:r>
      <w:bookmarkEnd w:id="5"/>
      <w:bookmarkEnd w:id="6"/>
    </w:p>
    <w:p w:rsidR="004709AD" w:rsidRPr="004709AD" w:rsidRDefault="004709AD" w:rsidP="004709AD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" w:name="_Toc465892495"/>
      <w:bookmarkStart w:id="8" w:name="_Toc465893698"/>
      <w:bookmarkStart w:id="9" w:name="_Toc458274298"/>
      <w:bookmarkStart w:id="10" w:name="_Toc466185459"/>
      <w:bookmarkEnd w:id="7"/>
      <w:bookmarkEnd w:id="8"/>
      <w:bookmarkEnd w:id="10"/>
    </w:p>
    <w:p w:rsidR="004709AD" w:rsidRPr="004709AD" w:rsidRDefault="004709AD" w:rsidP="004709AD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1" w:name="_Toc465892496"/>
      <w:bookmarkStart w:id="12" w:name="_Toc465893699"/>
      <w:bookmarkStart w:id="13" w:name="_Toc466185460"/>
      <w:bookmarkEnd w:id="11"/>
      <w:bookmarkEnd w:id="12"/>
      <w:bookmarkEnd w:id="13"/>
    </w:p>
    <w:p w:rsidR="004709AD" w:rsidRDefault="00684AA6" w:rsidP="004709AD">
      <w:pPr>
        <w:pStyle w:val="2"/>
      </w:pPr>
      <w:bookmarkStart w:id="14" w:name="_Toc466185461"/>
      <w:bookmarkEnd w:id="9"/>
      <w:r>
        <w:rPr>
          <w:rFonts w:hint="eastAsia"/>
        </w:rPr>
        <w:t>框架</w:t>
      </w:r>
      <w:r w:rsidR="00163518">
        <w:rPr>
          <w:rFonts w:hint="eastAsia"/>
        </w:rPr>
        <w:t>整体</w:t>
      </w:r>
      <w:r w:rsidR="004709AD">
        <w:rPr>
          <w:rFonts w:hint="eastAsia"/>
        </w:rPr>
        <w:t>说明</w:t>
      </w:r>
      <w:bookmarkEnd w:id="14"/>
    </w:p>
    <w:p w:rsidR="004709AD" w:rsidRPr="004709AD" w:rsidRDefault="004709AD" w:rsidP="004709AD">
      <w:pPr>
        <w:pStyle w:val="3"/>
      </w:pPr>
      <w:bookmarkStart w:id="15" w:name="_Toc466185462"/>
      <w:r>
        <w:rPr>
          <w:rFonts w:hint="eastAsia"/>
        </w:rPr>
        <w:t>架构图</w:t>
      </w:r>
      <w:bookmarkEnd w:id="15"/>
    </w:p>
    <w:p w:rsidR="004709AD" w:rsidRDefault="004709AD" w:rsidP="004709AD">
      <w:r>
        <w:object w:dxaOrig="11146" w:dyaOrig="132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492.6pt" o:ole="">
            <v:imagedata r:id="rId9" o:title=""/>
          </v:shape>
          <o:OLEObject Type="Embed" ProgID="Visio.Drawing.11" ShapeID="_x0000_i1025" DrawAspect="Content" ObjectID="_1539927500" r:id="rId10"/>
        </w:object>
      </w:r>
    </w:p>
    <w:p w:rsidR="004709AD" w:rsidRDefault="004709AD" w:rsidP="004709AD">
      <w:pPr>
        <w:pStyle w:val="3"/>
      </w:pPr>
      <w:bookmarkStart w:id="16" w:name="_Toc466185463"/>
      <w:r>
        <w:rPr>
          <w:rFonts w:hint="eastAsia"/>
        </w:rPr>
        <w:t>框架特点概述</w:t>
      </w:r>
      <w:bookmarkEnd w:id="16"/>
    </w:p>
    <w:p w:rsidR="004709AD" w:rsidRDefault="004709AD" w:rsidP="004709AD">
      <w:r>
        <w:rPr>
          <w:rFonts w:hint="eastAsia"/>
        </w:rPr>
        <w:t>框架基于</w:t>
      </w:r>
      <w:r>
        <w:rPr>
          <w:rFonts w:hint="eastAsia"/>
        </w:rPr>
        <w:t>http</w:t>
      </w:r>
      <w:r>
        <w:rPr>
          <w:rFonts w:hint="eastAsia"/>
        </w:rPr>
        <w:t>请求与客户端进行交互，</w:t>
      </w:r>
      <w:r w:rsidR="008A08C9">
        <w:rPr>
          <w:rFonts w:hint="eastAsia"/>
        </w:rPr>
        <w:t>可支持</w:t>
      </w:r>
      <w:r w:rsidR="008A08C9">
        <w:rPr>
          <w:rFonts w:hint="eastAsia"/>
        </w:rPr>
        <w:t>websocket</w:t>
      </w:r>
      <w:r w:rsidR="008A08C9">
        <w:rPr>
          <w:rFonts w:hint="eastAsia"/>
        </w:rPr>
        <w:t>；</w:t>
      </w:r>
    </w:p>
    <w:p w:rsidR="008A08C9" w:rsidRDefault="008A08C9" w:rsidP="004709AD">
      <w:r>
        <w:rPr>
          <w:rFonts w:hint="eastAsia"/>
        </w:rPr>
        <w:t>框架使用</w:t>
      </w:r>
      <w:r>
        <w:rPr>
          <w:rFonts w:hint="eastAsia"/>
        </w:rPr>
        <w:t>guice</w:t>
      </w:r>
      <w:r>
        <w:rPr>
          <w:rFonts w:hint="eastAsia"/>
        </w:rPr>
        <w:t>做为注入框架（不使用</w:t>
      </w:r>
      <w:r>
        <w:rPr>
          <w:rFonts w:hint="eastAsia"/>
        </w:rPr>
        <w:t>spring</w:t>
      </w:r>
      <w:r>
        <w:rPr>
          <w:rFonts w:hint="eastAsia"/>
        </w:rPr>
        <w:t>）；</w:t>
      </w:r>
    </w:p>
    <w:p w:rsidR="008A08C9" w:rsidRDefault="008A08C9" w:rsidP="004709AD">
      <w:r>
        <w:rPr>
          <w:rFonts w:hint="eastAsia"/>
        </w:rPr>
        <w:lastRenderedPageBreak/>
        <w:t>框架使用</w:t>
      </w:r>
      <w:r>
        <w:rPr>
          <w:rFonts w:hint="eastAsia"/>
        </w:rPr>
        <w:t>dubbo</w:t>
      </w:r>
      <w:r>
        <w:rPr>
          <w:rFonts w:hint="eastAsia"/>
        </w:rPr>
        <w:t>做为</w:t>
      </w:r>
      <w:r>
        <w:rPr>
          <w:rFonts w:hint="eastAsia"/>
        </w:rPr>
        <w:t>soa</w:t>
      </w:r>
      <w:r>
        <w:rPr>
          <w:rFonts w:hint="eastAsia"/>
        </w:rPr>
        <w:t>治理框架（</w:t>
      </w:r>
      <w:r>
        <w:rPr>
          <w:rFonts w:hint="eastAsia"/>
        </w:rPr>
        <w:t>spring</w:t>
      </w:r>
      <w:r>
        <w:rPr>
          <w:rFonts w:hint="eastAsia"/>
        </w:rPr>
        <w:t>依赖部分已经去除）；</w:t>
      </w:r>
    </w:p>
    <w:p w:rsidR="008A08C9" w:rsidRDefault="008A08C9" w:rsidP="004709AD">
      <w:r>
        <w:rPr>
          <w:rFonts w:hint="eastAsia"/>
        </w:rPr>
        <w:t>框架使用</w:t>
      </w:r>
      <w:r>
        <w:rPr>
          <w:rFonts w:hint="eastAsia"/>
        </w:rPr>
        <w:t>zk</w:t>
      </w:r>
      <w:r>
        <w:rPr>
          <w:rFonts w:hint="eastAsia"/>
        </w:rPr>
        <w:t>做为服务发现程序；</w:t>
      </w:r>
    </w:p>
    <w:p w:rsidR="008A08C9" w:rsidRDefault="008A08C9" w:rsidP="004709AD">
      <w:r>
        <w:rPr>
          <w:rFonts w:hint="eastAsia"/>
        </w:rPr>
        <w:t>框架的</w:t>
      </w:r>
      <w:r>
        <w:rPr>
          <w:rFonts w:hint="eastAsia"/>
        </w:rPr>
        <w:t>util</w:t>
      </w:r>
      <w:r>
        <w:rPr>
          <w:rFonts w:hint="eastAsia"/>
        </w:rPr>
        <w:t>包为接口包，也包含接口的一些基本实现，其他实现在组件层，组件层的实现可替换；</w:t>
      </w:r>
    </w:p>
    <w:p w:rsidR="008A08C9" w:rsidRDefault="008A08C9" w:rsidP="004709AD">
      <w:r>
        <w:rPr>
          <w:rFonts w:hint="eastAsia"/>
        </w:rPr>
        <w:t>框架使用</w:t>
      </w:r>
      <w:r>
        <w:rPr>
          <w:rFonts w:hint="eastAsia"/>
        </w:rPr>
        <w:t>redis</w:t>
      </w:r>
      <w:r>
        <w:rPr>
          <w:rFonts w:hint="eastAsia"/>
        </w:rPr>
        <w:t>做为分布式缓存，框架同样使用</w:t>
      </w:r>
      <w:r>
        <w:rPr>
          <w:rFonts w:hint="eastAsia"/>
        </w:rPr>
        <w:t>redis</w:t>
      </w:r>
      <w:r>
        <w:rPr>
          <w:rFonts w:hint="eastAsia"/>
        </w:rPr>
        <w:t>实现了简单的消息队列，如果不使用</w:t>
      </w:r>
      <w:r>
        <w:rPr>
          <w:rFonts w:hint="eastAsia"/>
        </w:rPr>
        <w:t>jahhan</w:t>
      </w:r>
      <w:r>
        <w:rPr>
          <w:rFonts w:hint="eastAsia"/>
        </w:rPr>
        <w:t>提供的实现，实现</w:t>
      </w:r>
      <w:r>
        <w:rPr>
          <w:rFonts w:hint="eastAsia"/>
        </w:rPr>
        <w:t>util</w:t>
      </w:r>
      <w:r>
        <w:rPr>
          <w:rFonts w:hint="eastAsia"/>
        </w:rPr>
        <w:t>包的相关接口就可以了；</w:t>
      </w:r>
    </w:p>
    <w:p w:rsidR="008A08C9" w:rsidRDefault="008A08C9" w:rsidP="004709AD">
      <w:r>
        <w:rPr>
          <w:rFonts w:hint="eastAsia"/>
        </w:rPr>
        <w:t>框架使用</w:t>
      </w:r>
      <w:r>
        <w:rPr>
          <w:rFonts w:hint="eastAsia"/>
        </w:rPr>
        <w:t>mysql</w:t>
      </w:r>
      <w:r>
        <w:rPr>
          <w:rFonts w:hint="eastAsia"/>
        </w:rPr>
        <w:t>做为基本的数据库，</w:t>
      </w:r>
      <w:r>
        <w:rPr>
          <w:rFonts w:hint="eastAsia"/>
        </w:rPr>
        <w:t>dblogistics</w:t>
      </w:r>
      <w:r>
        <w:rPr>
          <w:rFonts w:hint="eastAsia"/>
        </w:rPr>
        <w:t>为对</w:t>
      </w:r>
      <w:r>
        <w:rPr>
          <w:rFonts w:hint="eastAsia"/>
        </w:rPr>
        <w:t>neo4j</w:t>
      </w:r>
      <w:r>
        <w:rPr>
          <w:rFonts w:hint="eastAsia"/>
        </w:rPr>
        <w:t>及</w:t>
      </w:r>
      <w:r>
        <w:rPr>
          <w:rFonts w:hint="eastAsia"/>
        </w:rPr>
        <w:t>tokumx</w:t>
      </w:r>
      <w:r>
        <w:rPr>
          <w:rFonts w:hint="eastAsia"/>
        </w:rPr>
        <w:t>的混合存储逻辑，做为对</w:t>
      </w:r>
      <w:r w:rsidR="00F36A44">
        <w:rPr>
          <w:rFonts w:hint="eastAsia"/>
        </w:rPr>
        <w:t>关系型数据库的扩展存储；</w:t>
      </w:r>
    </w:p>
    <w:p w:rsidR="00F36A44" w:rsidRDefault="00F36A44" w:rsidP="004709AD">
      <w:r>
        <w:rPr>
          <w:rFonts w:hint="eastAsia"/>
        </w:rPr>
        <w:t>框架提供了部分代码生成工具，方便快速开发；</w:t>
      </w:r>
    </w:p>
    <w:p w:rsidR="00F36A44" w:rsidRDefault="00F36A44" w:rsidP="004709AD">
      <w:r>
        <w:rPr>
          <w:rFonts w:hint="eastAsia"/>
        </w:rPr>
        <w:t>框架提供了接口测试工具；</w:t>
      </w:r>
    </w:p>
    <w:p w:rsidR="00F36A44" w:rsidRDefault="00F36A44" w:rsidP="00F36A44">
      <w:pPr>
        <w:pStyle w:val="3"/>
      </w:pPr>
      <w:bookmarkStart w:id="17" w:name="_Toc458274301"/>
      <w:bookmarkStart w:id="18" w:name="_Toc466185464"/>
      <w:r>
        <w:rPr>
          <w:rFonts w:hint="eastAsia"/>
        </w:rPr>
        <w:t>框架包依赖关系</w:t>
      </w:r>
      <w:bookmarkEnd w:id="17"/>
      <w:bookmarkEnd w:id="18"/>
    </w:p>
    <w:p w:rsidR="00F36A44" w:rsidRDefault="00523F29" w:rsidP="00F36A44">
      <w:r>
        <w:object w:dxaOrig="11662" w:dyaOrig="12527">
          <v:shape id="_x0000_i1033" type="#_x0000_t75" style="width:415.2pt;height:445.8pt" o:ole="">
            <v:imagedata r:id="rId11" o:title=""/>
          </v:shape>
          <o:OLEObject Type="Embed" ProgID="Visio.Drawing.11" ShapeID="_x0000_i1033" DrawAspect="Content" ObjectID="_1539927501" r:id="rId12"/>
        </w:object>
      </w:r>
    </w:p>
    <w:p w:rsidR="00F36A44" w:rsidRPr="00DA1BA3" w:rsidRDefault="00F36A44" w:rsidP="00F36A44">
      <w:pPr>
        <w:rPr>
          <w:color w:val="FF0000"/>
        </w:rPr>
      </w:pPr>
      <w:r w:rsidRPr="00DA1BA3">
        <w:rPr>
          <w:rFonts w:hint="eastAsia"/>
          <w:color w:val="FF0000"/>
        </w:rPr>
        <w:t>部分代码未整理完毕，未上传</w:t>
      </w:r>
    </w:p>
    <w:p w:rsidR="00F36A44" w:rsidRDefault="00F36A44" w:rsidP="00F36A44">
      <w:pPr>
        <w:pStyle w:val="3"/>
      </w:pPr>
      <w:bookmarkStart w:id="19" w:name="_Toc458274302"/>
      <w:bookmarkStart w:id="20" w:name="_Toc466185465"/>
      <w:r>
        <w:rPr>
          <w:rFonts w:hint="eastAsia"/>
        </w:rPr>
        <w:lastRenderedPageBreak/>
        <w:t>框架包说明</w:t>
      </w:r>
      <w:bookmarkEnd w:id="19"/>
      <w:bookmarkEnd w:id="20"/>
    </w:p>
    <w:p w:rsidR="00F36A44" w:rsidRDefault="00F36A44" w:rsidP="00F36A44">
      <w:pPr>
        <w:rPr>
          <w:rFonts w:hint="eastAsia"/>
        </w:rPr>
      </w:pPr>
      <w:r>
        <w:rPr>
          <w:rFonts w:hint="eastAsia"/>
        </w:rPr>
        <w:t>整体工程可以分为框架层及业务层两大层，框架层又可以分成基础框架层（</w:t>
      </w:r>
      <w:r>
        <w:rPr>
          <w:rFonts w:hint="eastAsia"/>
        </w:rPr>
        <w:t>base</w:t>
      </w:r>
      <w:r>
        <w:rPr>
          <w:rFonts w:hint="eastAsia"/>
        </w:rPr>
        <w:t>），框架组件层（</w:t>
      </w:r>
      <w:r>
        <w:rPr>
          <w:rFonts w:hint="eastAsia"/>
        </w:rPr>
        <w:t>component</w:t>
      </w:r>
      <w:r>
        <w:rPr>
          <w:rFonts w:hint="eastAsia"/>
        </w:rPr>
        <w:t>），框架公共服务层（</w:t>
      </w:r>
      <w:r>
        <w:rPr>
          <w:rFonts w:hint="eastAsia"/>
        </w:rPr>
        <w:t>service</w:t>
      </w:r>
      <w:r>
        <w:rPr>
          <w:rFonts w:hint="eastAsia"/>
        </w:rPr>
        <w:t>），</w:t>
      </w:r>
      <w:r w:rsidR="005A0A4D">
        <w:rPr>
          <w:rFonts w:hint="eastAsia"/>
        </w:rPr>
        <w:t>框架</w:t>
      </w:r>
      <w:r>
        <w:rPr>
          <w:rFonts w:hint="eastAsia"/>
        </w:rPr>
        <w:t>部署层（</w:t>
      </w:r>
      <w:r>
        <w:rPr>
          <w:rFonts w:hint="eastAsia"/>
        </w:rPr>
        <w:t>deploy</w:t>
      </w:r>
      <w:r>
        <w:rPr>
          <w:rFonts w:hint="eastAsia"/>
        </w:rPr>
        <w:t>）四层。</w:t>
      </w:r>
    </w:p>
    <w:p w:rsidR="005A0A4D" w:rsidRDefault="005A0A4D" w:rsidP="00F36A44">
      <w:pPr>
        <w:rPr>
          <w:rFonts w:hint="eastAsia"/>
        </w:rPr>
      </w:pPr>
    </w:p>
    <w:p w:rsidR="005A0A4D" w:rsidRPr="005A0A4D" w:rsidRDefault="005A0A4D" w:rsidP="00F36A44">
      <w:pPr>
        <w:rPr>
          <w:rFonts w:hint="eastAsia"/>
          <w:color w:val="FF0000"/>
        </w:rPr>
      </w:pPr>
      <w:r w:rsidRPr="005A0A4D">
        <w:rPr>
          <w:rFonts w:hint="eastAsia"/>
          <w:color w:val="FF0000"/>
        </w:rPr>
        <w:t>公共服务层和部署层可做为业务层代码的样例参考。</w:t>
      </w:r>
    </w:p>
    <w:p w:rsidR="005A0A4D" w:rsidRPr="005A0A4D" w:rsidRDefault="005A0A4D" w:rsidP="00F36A44"/>
    <w:p w:rsidR="00F36A44" w:rsidRDefault="00F36A44" w:rsidP="00F36A44">
      <w:r>
        <w:rPr>
          <w:rFonts w:hint="eastAsia"/>
        </w:rPr>
        <w:t>框架层中：</w:t>
      </w:r>
    </w:p>
    <w:p w:rsidR="00F36A44" w:rsidRDefault="00F36A44" w:rsidP="00F36A44">
      <w:pPr>
        <w:rPr>
          <w:rFonts w:hint="eastAsia"/>
        </w:rPr>
      </w:pPr>
      <w:r>
        <w:rPr>
          <w:rFonts w:hint="eastAsia"/>
        </w:rPr>
        <w:t>基础框架层为框架的基础包，包含的包有：</w:t>
      </w:r>
    </w:p>
    <w:p w:rsidR="004C7C27" w:rsidRDefault="004C7C27" w:rsidP="00F36A44">
      <w:r>
        <w:rPr>
          <w:rFonts w:hint="eastAsia"/>
        </w:rPr>
        <w:t>base-dubboHessian</w:t>
      </w:r>
      <w:r>
        <w:rPr>
          <w:rFonts w:hint="eastAsia"/>
        </w:rPr>
        <w:t>为</w:t>
      </w:r>
      <w:r>
        <w:rPr>
          <w:rFonts w:hint="eastAsia"/>
        </w:rPr>
        <w:t>dubbo</w:t>
      </w:r>
      <w:r>
        <w:rPr>
          <w:rFonts w:hint="eastAsia"/>
        </w:rPr>
        <w:t>优化后的</w:t>
      </w:r>
      <w:r>
        <w:rPr>
          <w:rFonts w:hint="eastAsia"/>
        </w:rPr>
        <w:t>hessian</w:t>
      </w:r>
      <w:r>
        <w:rPr>
          <w:rFonts w:hint="eastAsia"/>
        </w:rPr>
        <w:t>，序列化工具，框架的内部传输及对</w:t>
      </w:r>
      <w:r>
        <w:rPr>
          <w:rFonts w:hint="eastAsia"/>
        </w:rPr>
        <w:t>redis</w:t>
      </w:r>
      <w:r>
        <w:rPr>
          <w:rFonts w:hint="eastAsia"/>
        </w:rPr>
        <w:t>的数据（除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采用</w:t>
      </w:r>
      <w:r>
        <w:rPr>
          <w:rFonts w:hint="eastAsia"/>
        </w:rPr>
        <w:t>java</w:t>
      </w:r>
      <w:r>
        <w:rPr>
          <w:rFonts w:hint="eastAsia"/>
        </w:rPr>
        <w:t>序列化方式）保存，均使用</w:t>
      </w:r>
      <w:r>
        <w:rPr>
          <w:rFonts w:hint="eastAsia"/>
        </w:rPr>
        <w:t>hessian</w:t>
      </w:r>
      <w:r>
        <w:rPr>
          <w:rFonts w:hint="eastAsia"/>
        </w:rPr>
        <w:t>方式序列化；</w:t>
      </w:r>
    </w:p>
    <w:p w:rsidR="00F36A44" w:rsidRDefault="004C7C27" w:rsidP="00F36A44">
      <w:pPr>
        <w:rPr>
          <w:rFonts w:hint="eastAsia"/>
        </w:rPr>
      </w:pPr>
      <w:r>
        <w:rPr>
          <w:rFonts w:hint="eastAsia"/>
        </w:rPr>
        <w:t>base-util</w:t>
      </w:r>
      <w:r w:rsidR="00F36A44">
        <w:rPr>
          <w:rFonts w:hint="eastAsia"/>
        </w:rPr>
        <w:t>为框架接口及工具以及基础模块包，为其他层框架包的父工程包</w:t>
      </w:r>
      <w:r>
        <w:rPr>
          <w:rFonts w:hint="eastAsia"/>
        </w:rPr>
        <w:t>；</w:t>
      </w:r>
    </w:p>
    <w:p w:rsidR="004C7C27" w:rsidRDefault="004C7C27" w:rsidP="004C7C27">
      <w:r>
        <w:rPr>
          <w:rFonts w:hint="eastAsia"/>
        </w:rPr>
        <w:t>base-session</w:t>
      </w:r>
      <w:r>
        <w:rPr>
          <w:rFonts w:hint="eastAsia"/>
        </w:rPr>
        <w:t>为</w:t>
      </w:r>
      <w:r>
        <w:rPr>
          <w:rFonts w:hint="eastAsia"/>
        </w:rPr>
        <w:t>tomcat</w:t>
      </w:r>
      <w:r>
        <w:rPr>
          <w:rFonts w:hint="eastAsia"/>
        </w:rPr>
        <w:t>把</w:t>
      </w:r>
      <w:r>
        <w:rPr>
          <w:rFonts w:hint="eastAsia"/>
        </w:rPr>
        <w:t>session</w:t>
      </w:r>
      <w:r>
        <w:rPr>
          <w:rFonts w:hint="eastAsia"/>
        </w:rPr>
        <w:t>存至</w:t>
      </w:r>
      <w:r>
        <w:rPr>
          <w:rFonts w:hint="eastAsia"/>
        </w:rPr>
        <w:t>redis</w:t>
      </w:r>
      <w:r>
        <w:rPr>
          <w:rFonts w:hint="eastAsia"/>
        </w:rPr>
        <w:t>的功能包，一般不为框架工程依赖，部署</w:t>
      </w:r>
      <w:r>
        <w:rPr>
          <w:rFonts w:hint="eastAsia"/>
        </w:rPr>
        <w:t>tomcat</w:t>
      </w:r>
      <w:r>
        <w:rPr>
          <w:rFonts w:hint="eastAsia"/>
        </w:rPr>
        <w:t>实例时需打包存在在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包里；</w:t>
      </w:r>
    </w:p>
    <w:p w:rsidR="004C7C27" w:rsidRPr="004C7C27" w:rsidRDefault="004C7C27" w:rsidP="00F36A44"/>
    <w:p w:rsidR="00F36A44" w:rsidRDefault="00F36A44" w:rsidP="00F36A44"/>
    <w:p w:rsidR="00F36A44" w:rsidRDefault="00F36A44" w:rsidP="00F36A44">
      <w:r>
        <w:rPr>
          <w:rFonts w:hint="eastAsia"/>
        </w:rPr>
        <w:t>框架组件层为框架实现第三方功能模块的功能包，包含的包有：</w:t>
      </w:r>
    </w:p>
    <w:p w:rsidR="00F36A44" w:rsidRDefault="004C7C27" w:rsidP="00F36A44">
      <w:r>
        <w:rPr>
          <w:rFonts w:hint="eastAsia"/>
        </w:rPr>
        <w:t>component-redisC</w:t>
      </w:r>
      <w:r w:rsidR="00F36A44">
        <w:rPr>
          <w:rFonts w:hint="eastAsia"/>
        </w:rPr>
        <w:t>ache</w:t>
      </w:r>
      <w:r w:rsidR="00F36A44">
        <w:rPr>
          <w:rFonts w:hint="eastAsia"/>
        </w:rPr>
        <w:t>为框架</w:t>
      </w:r>
      <w:r w:rsidR="00F36A44">
        <w:rPr>
          <w:rFonts w:hint="eastAsia"/>
        </w:rPr>
        <w:t>redis</w:t>
      </w:r>
      <w:r w:rsidR="00F36A44">
        <w:rPr>
          <w:rFonts w:hint="eastAsia"/>
        </w:rPr>
        <w:t>功能</w:t>
      </w:r>
      <w:r>
        <w:rPr>
          <w:rFonts w:hint="eastAsia"/>
        </w:rPr>
        <w:t>实现</w:t>
      </w:r>
      <w:r w:rsidR="00F36A44">
        <w:rPr>
          <w:rFonts w:hint="eastAsia"/>
        </w:rPr>
        <w:t>包</w:t>
      </w:r>
    </w:p>
    <w:p w:rsidR="00F36A44" w:rsidRDefault="004C7C27" w:rsidP="00F36A44">
      <w:r>
        <w:rPr>
          <w:rFonts w:hint="eastAsia"/>
        </w:rPr>
        <w:t>component-fast</w:t>
      </w:r>
      <w:r w:rsidR="00F36A44">
        <w:rPr>
          <w:rFonts w:hint="eastAsia"/>
        </w:rPr>
        <w:t>D</w:t>
      </w:r>
      <w:r>
        <w:rPr>
          <w:rFonts w:hint="eastAsia"/>
        </w:rPr>
        <w:t>FS</w:t>
      </w:r>
      <w:r w:rsidR="00F36A44">
        <w:rPr>
          <w:rFonts w:hint="eastAsia"/>
        </w:rPr>
        <w:t>为</w:t>
      </w:r>
      <w:r w:rsidR="00F36A44">
        <w:rPr>
          <w:rFonts w:hint="eastAsia"/>
        </w:rPr>
        <w:t>fastD</w:t>
      </w:r>
      <w:r>
        <w:rPr>
          <w:rFonts w:hint="eastAsia"/>
        </w:rPr>
        <w:t>FS</w:t>
      </w:r>
      <w:r w:rsidR="00F36A44">
        <w:rPr>
          <w:rFonts w:hint="eastAsia"/>
        </w:rPr>
        <w:t>文件服务器连接的功能包</w:t>
      </w:r>
    </w:p>
    <w:p w:rsidR="00F36A44" w:rsidRDefault="004C7C27" w:rsidP="00F36A44">
      <w:r>
        <w:rPr>
          <w:rFonts w:hint="eastAsia"/>
        </w:rPr>
        <w:t>component-j</w:t>
      </w:r>
      <w:r w:rsidR="00F36A44">
        <w:rPr>
          <w:rFonts w:hint="eastAsia"/>
        </w:rPr>
        <w:t>ob</w:t>
      </w:r>
      <w:r w:rsidR="00F36A44">
        <w:rPr>
          <w:rFonts w:hint="eastAsia"/>
        </w:rPr>
        <w:t>为定时器任务的功能包</w:t>
      </w:r>
    </w:p>
    <w:p w:rsidR="00F36A44" w:rsidRDefault="004C7C27" w:rsidP="00F36A44">
      <w:pPr>
        <w:rPr>
          <w:rFonts w:hint="eastAsia"/>
        </w:rPr>
      </w:pPr>
      <w:r>
        <w:rPr>
          <w:rFonts w:hint="eastAsia"/>
        </w:rPr>
        <w:t>component-d</w:t>
      </w:r>
      <w:r w:rsidR="00F36A44" w:rsidRPr="00113A33">
        <w:t>ubboExtension</w:t>
      </w:r>
      <w:r w:rsidR="00F36A44">
        <w:rPr>
          <w:rFonts w:hint="eastAsia"/>
        </w:rPr>
        <w:t>为</w:t>
      </w:r>
      <w:r w:rsidR="00F36A44">
        <w:rPr>
          <w:rFonts w:hint="eastAsia"/>
        </w:rPr>
        <w:t>dubbo</w:t>
      </w:r>
      <w:r w:rsidR="00F36A44">
        <w:rPr>
          <w:rFonts w:hint="eastAsia"/>
        </w:rPr>
        <w:t>功能扩展包</w:t>
      </w:r>
    </w:p>
    <w:p w:rsidR="004C7C27" w:rsidRDefault="004C7C27" w:rsidP="004C7C27">
      <w:r>
        <w:rPr>
          <w:rFonts w:hint="eastAsia"/>
        </w:rPr>
        <w:t>component-DBLogistics</w:t>
      </w:r>
      <w:r>
        <w:rPr>
          <w:rFonts w:hint="eastAsia"/>
        </w:rPr>
        <w:t>为多数据库存储的逻辑功能包</w:t>
      </w:r>
    </w:p>
    <w:p w:rsidR="004C7C27" w:rsidRDefault="004C7C27" w:rsidP="00F36A44"/>
    <w:p w:rsidR="00F36A44" w:rsidRDefault="00F36A44" w:rsidP="00F36A44"/>
    <w:p w:rsidR="00F36A44" w:rsidRDefault="00F36A44" w:rsidP="00F36A44">
      <w:r>
        <w:rPr>
          <w:rFonts w:hint="eastAsia"/>
        </w:rPr>
        <w:t>框架公共服务层为公共服务的服务包，包含的包有：</w:t>
      </w:r>
    </w:p>
    <w:p w:rsidR="00F36A44" w:rsidRDefault="004C7C27" w:rsidP="00F36A44">
      <w:pPr>
        <w:rPr>
          <w:rFonts w:hint="eastAsia"/>
        </w:rPr>
      </w:pPr>
      <w:r>
        <w:rPr>
          <w:rFonts w:hint="eastAsia"/>
        </w:rPr>
        <w:t>service-base</w:t>
      </w:r>
      <w:r w:rsidR="00F36A44">
        <w:rPr>
          <w:rFonts w:hint="eastAsia"/>
        </w:rPr>
        <w:t>为基础功能包，包含基础数据的</w:t>
      </w:r>
      <w:r w:rsidR="00F36A44">
        <w:rPr>
          <w:rFonts w:hint="eastAsia"/>
        </w:rPr>
        <w:t>dao</w:t>
      </w:r>
      <w:r w:rsidR="00F36A44">
        <w:rPr>
          <w:rFonts w:hint="eastAsia"/>
        </w:rPr>
        <w:t>方法，需被其他功能包依赖</w:t>
      </w:r>
    </w:p>
    <w:p w:rsidR="005A0A4D" w:rsidRPr="008D72F3" w:rsidRDefault="005A0A4D" w:rsidP="00F36A44">
      <w:r>
        <w:rPr>
          <w:rFonts w:hint="eastAsia"/>
        </w:rPr>
        <w:t>service-soaService</w:t>
      </w:r>
      <w:r>
        <w:rPr>
          <w:rFonts w:hint="eastAsia"/>
        </w:rPr>
        <w:t>放置框架层</w:t>
      </w:r>
      <w:r>
        <w:rPr>
          <w:rFonts w:hint="eastAsia"/>
        </w:rPr>
        <w:t>soa</w:t>
      </w:r>
      <w:r>
        <w:rPr>
          <w:rFonts w:hint="eastAsia"/>
        </w:rPr>
        <w:t>接口与传输的</w:t>
      </w:r>
      <w:r>
        <w:rPr>
          <w:rFonts w:hint="eastAsia"/>
        </w:rPr>
        <w:t>bean</w:t>
      </w:r>
    </w:p>
    <w:p w:rsidR="00F36A44" w:rsidRDefault="004C7C27" w:rsidP="00F36A44">
      <w:r>
        <w:rPr>
          <w:rFonts w:hint="eastAsia"/>
        </w:rPr>
        <w:t>service-weixin</w:t>
      </w:r>
      <w:r w:rsidR="00F36A44">
        <w:rPr>
          <w:rFonts w:hint="eastAsia"/>
        </w:rPr>
        <w:t>为微信对接功能包</w:t>
      </w:r>
    </w:p>
    <w:p w:rsidR="00F36A44" w:rsidRDefault="004C7C27" w:rsidP="00523F29">
      <w:r>
        <w:rPr>
          <w:rFonts w:hint="eastAsia"/>
        </w:rPr>
        <w:t>service-authority</w:t>
      </w:r>
      <w:r w:rsidR="00F36A44">
        <w:rPr>
          <w:rFonts w:hint="eastAsia"/>
        </w:rPr>
        <w:t>为权限相关功能包</w:t>
      </w:r>
    </w:p>
    <w:p w:rsidR="00F36A44" w:rsidRDefault="005A0A4D" w:rsidP="00F36A44">
      <w:r>
        <w:rPr>
          <w:rFonts w:hint="eastAsia"/>
        </w:rPr>
        <w:t>service-BPM</w:t>
      </w:r>
      <w:r w:rsidR="00F36A44">
        <w:rPr>
          <w:rFonts w:hint="eastAsia"/>
        </w:rPr>
        <w:t>为流程管理接口的实现包</w:t>
      </w:r>
    </w:p>
    <w:p w:rsidR="00F36A44" w:rsidRDefault="00F36A44" w:rsidP="00F36A44">
      <w:pPr>
        <w:rPr>
          <w:rFonts w:hint="eastAsia"/>
        </w:rPr>
      </w:pPr>
    </w:p>
    <w:p w:rsidR="005A0A4D" w:rsidRDefault="005A0A4D" w:rsidP="00F36A44"/>
    <w:p w:rsidR="00F36A44" w:rsidRDefault="005A0A4D" w:rsidP="00F36A44">
      <w:r>
        <w:rPr>
          <w:rFonts w:hint="eastAsia"/>
        </w:rPr>
        <w:t>框架部署</w:t>
      </w:r>
      <w:r w:rsidR="00F36A44">
        <w:rPr>
          <w:rFonts w:hint="eastAsia"/>
        </w:rPr>
        <w:t>层为可以直接部署运行的公共工程包，包含的包有：</w:t>
      </w:r>
    </w:p>
    <w:p w:rsidR="00F36A44" w:rsidRDefault="005A0A4D" w:rsidP="00523F29">
      <w:r>
        <w:rPr>
          <w:rFonts w:hint="eastAsia"/>
        </w:rPr>
        <w:t>deploy-m</w:t>
      </w:r>
      <w:r w:rsidR="00F36A44">
        <w:rPr>
          <w:rFonts w:hint="eastAsia"/>
        </w:rPr>
        <w:t>anagerAction</w:t>
      </w:r>
      <w:r w:rsidR="00F36A44">
        <w:rPr>
          <w:rFonts w:hint="eastAsia"/>
        </w:rPr>
        <w:t>为框架管理端的</w:t>
      </w:r>
      <w:r w:rsidR="00F36A44">
        <w:rPr>
          <w:rFonts w:hint="eastAsia"/>
        </w:rPr>
        <w:t>web</w:t>
      </w:r>
      <w:r w:rsidR="00F36A44">
        <w:rPr>
          <w:rFonts w:hint="eastAsia"/>
        </w:rPr>
        <w:t>包</w:t>
      </w:r>
    </w:p>
    <w:p w:rsidR="00F36A44" w:rsidRDefault="005A0A4D" w:rsidP="00F36A44">
      <w:r>
        <w:rPr>
          <w:rFonts w:hint="eastAsia"/>
        </w:rPr>
        <w:t>deploy-</w:t>
      </w:r>
      <w:r w:rsidR="00F36A44">
        <w:rPr>
          <w:rFonts w:hint="eastAsia"/>
        </w:rPr>
        <w:t>BMPProvider</w:t>
      </w:r>
      <w:r w:rsidR="00F36A44">
        <w:rPr>
          <w:rFonts w:hint="eastAsia"/>
        </w:rPr>
        <w:t>为流程管理的提供端</w:t>
      </w:r>
    </w:p>
    <w:p w:rsidR="00F36A44" w:rsidRDefault="005A0A4D" w:rsidP="00F36A44">
      <w:pPr>
        <w:rPr>
          <w:rFonts w:hint="eastAsia"/>
        </w:rPr>
      </w:pPr>
      <w:r>
        <w:rPr>
          <w:rFonts w:hint="eastAsia"/>
        </w:rPr>
        <w:t>deploy-Relation</w:t>
      </w:r>
      <w:r w:rsidR="00F36A44">
        <w:rPr>
          <w:rFonts w:hint="eastAsia"/>
        </w:rPr>
        <w:t>Provider</w:t>
      </w:r>
      <w:r w:rsidR="00F36A44">
        <w:rPr>
          <w:rFonts w:hint="eastAsia"/>
        </w:rPr>
        <w:t>为</w:t>
      </w:r>
      <w:r>
        <w:rPr>
          <w:rFonts w:hint="eastAsia"/>
        </w:rPr>
        <w:t>用户关系</w:t>
      </w:r>
      <w:r w:rsidR="00F36A44">
        <w:rPr>
          <w:rFonts w:hint="eastAsia"/>
        </w:rPr>
        <w:t>的提供端</w:t>
      </w:r>
    </w:p>
    <w:p w:rsidR="005A0A4D" w:rsidRDefault="005A0A4D" w:rsidP="00F36A44"/>
    <w:p w:rsidR="00F36A44" w:rsidRDefault="00F36A44" w:rsidP="00F36A44"/>
    <w:p w:rsidR="00F36A44" w:rsidRDefault="00F36A44" w:rsidP="00F36A44">
      <w:r>
        <w:rPr>
          <w:rFonts w:hint="eastAsia"/>
        </w:rPr>
        <w:t>另外：</w:t>
      </w:r>
    </w:p>
    <w:p w:rsidR="00F36A44" w:rsidRDefault="00F36A44" w:rsidP="00F36A44"/>
    <w:p w:rsidR="00F36A44" w:rsidRDefault="00F36A44" w:rsidP="00F36A44">
      <w:r>
        <w:rPr>
          <w:rFonts w:hint="eastAsia"/>
        </w:rPr>
        <w:t>业务层中：</w:t>
      </w:r>
    </w:p>
    <w:p w:rsidR="00F36A44" w:rsidRDefault="00F36A44" w:rsidP="00F36A44">
      <w:r>
        <w:rPr>
          <w:rFonts w:hint="eastAsia"/>
        </w:rPr>
        <w:lastRenderedPageBreak/>
        <w:t>Dao</w:t>
      </w:r>
      <w:r>
        <w:rPr>
          <w:rFonts w:hint="eastAsia"/>
        </w:rPr>
        <w:t>层为数据操作层</w:t>
      </w:r>
    </w:p>
    <w:p w:rsidR="00F36A44" w:rsidRDefault="00F36A44" w:rsidP="00F36A44">
      <w:r>
        <w:rPr>
          <w:rFonts w:hint="eastAsia"/>
        </w:rPr>
        <w:t>Biz</w:t>
      </w:r>
      <w:r>
        <w:rPr>
          <w:rFonts w:hint="eastAsia"/>
        </w:rPr>
        <w:t>层为服务层，同时依赖</w:t>
      </w:r>
      <w:r>
        <w:rPr>
          <w:rFonts w:hint="eastAsia"/>
        </w:rPr>
        <w:t>dubbo</w:t>
      </w:r>
      <w:r>
        <w:rPr>
          <w:rFonts w:hint="eastAsia"/>
        </w:rPr>
        <w:t>包，也可单独部署成</w:t>
      </w:r>
      <w:r>
        <w:rPr>
          <w:rFonts w:hint="eastAsia"/>
        </w:rPr>
        <w:t>dubbo</w:t>
      </w:r>
      <w:r>
        <w:rPr>
          <w:rFonts w:hint="eastAsia"/>
        </w:rPr>
        <w:t>提供端。</w:t>
      </w:r>
    </w:p>
    <w:p w:rsidR="00F36A44" w:rsidRDefault="00F36A44" w:rsidP="00F36A44">
      <w:r>
        <w:rPr>
          <w:rFonts w:hint="eastAsia"/>
        </w:rPr>
        <w:t>Action</w:t>
      </w:r>
      <w:r>
        <w:rPr>
          <w:rFonts w:hint="eastAsia"/>
        </w:rPr>
        <w:t>层为接口层，如果有提供对微信的对接接口，可依赖</w:t>
      </w:r>
      <w:r w:rsidR="005A0A4D">
        <w:rPr>
          <w:rFonts w:hint="eastAsia"/>
        </w:rPr>
        <w:t>service-weixin</w:t>
      </w:r>
      <w:r>
        <w:rPr>
          <w:rFonts w:hint="eastAsia"/>
        </w:rPr>
        <w:t>包。</w:t>
      </w:r>
    </w:p>
    <w:p w:rsidR="00F36A44" w:rsidRDefault="00F36A44" w:rsidP="00F36A44"/>
    <w:p w:rsidR="00F36A44" w:rsidRDefault="00F36A44" w:rsidP="00F36A44">
      <w:r>
        <w:rPr>
          <w:rFonts w:hint="eastAsia"/>
        </w:rPr>
        <w:t>Job</w:t>
      </w:r>
      <w:r>
        <w:rPr>
          <w:rFonts w:hint="eastAsia"/>
        </w:rPr>
        <w:t>为定时器任务以及需单独启动消息队列监听器进程</w:t>
      </w:r>
    </w:p>
    <w:p w:rsidR="00F36A44" w:rsidRPr="000A23C2" w:rsidRDefault="00F36A44" w:rsidP="00F36A44"/>
    <w:p w:rsidR="00F36A44" w:rsidRDefault="00F36A44" w:rsidP="00F36A44">
      <w:r>
        <w:rPr>
          <w:rFonts w:hint="eastAsia"/>
        </w:rPr>
        <w:t>WhiteBoxTest</w:t>
      </w:r>
      <w:r>
        <w:rPr>
          <w:rFonts w:hint="eastAsia"/>
        </w:rPr>
        <w:t>为白盒测试包</w:t>
      </w:r>
    </w:p>
    <w:p w:rsidR="00F36A44" w:rsidRDefault="00F36A44" w:rsidP="00F36A44"/>
    <w:p w:rsidR="00F36A44" w:rsidRDefault="00F36A44" w:rsidP="00F36A44">
      <w:r>
        <w:rPr>
          <w:rFonts w:hint="eastAsia"/>
        </w:rPr>
        <w:t>SOAService</w:t>
      </w:r>
      <w:r>
        <w:rPr>
          <w:rFonts w:hint="eastAsia"/>
        </w:rPr>
        <w:t>为业务层的</w:t>
      </w:r>
      <w:r>
        <w:rPr>
          <w:rFonts w:hint="eastAsia"/>
        </w:rPr>
        <w:t>dubbo</w:t>
      </w:r>
      <w:r>
        <w:rPr>
          <w:rFonts w:hint="eastAsia"/>
        </w:rPr>
        <w:t>接口包</w:t>
      </w:r>
    </w:p>
    <w:p w:rsidR="00F36A44" w:rsidRDefault="00F36A44" w:rsidP="00F36A44">
      <w:pPr>
        <w:rPr>
          <w:rFonts w:hint="eastAsia"/>
        </w:rPr>
      </w:pPr>
      <w:r>
        <w:rPr>
          <w:rFonts w:hint="eastAsia"/>
        </w:rPr>
        <w:t>SOAProvider</w:t>
      </w:r>
      <w:r>
        <w:rPr>
          <w:rFonts w:hint="eastAsia"/>
        </w:rPr>
        <w:t>为业务层的</w:t>
      </w:r>
      <w:r>
        <w:rPr>
          <w:rFonts w:hint="eastAsia"/>
        </w:rPr>
        <w:t>dubbo</w:t>
      </w:r>
      <w:r>
        <w:rPr>
          <w:rFonts w:hint="eastAsia"/>
        </w:rPr>
        <w:t>实现包</w:t>
      </w:r>
    </w:p>
    <w:p w:rsidR="005A0A4D" w:rsidRDefault="005A0A4D" w:rsidP="00F36A44">
      <w:pPr>
        <w:rPr>
          <w:rFonts w:hint="eastAsia"/>
        </w:rPr>
      </w:pPr>
    </w:p>
    <w:p w:rsidR="005A0A4D" w:rsidRDefault="005A0A4D" w:rsidP="005A0A4D">
      <w:pPr>
        <w:pStyle w:val="2"/>
        <w:rPr>
          <w:rFonts w:hint="eastAsia"/>
        </w:rPr>
      </w:pPr>
      <w:bookmarkStart w:id="21" w:name="_Toc458274303"/>
      <w:bookmarkStart w:id="22" w:name="_Toc466185466"/>
      <w:r>
        <w:rPr>
          <w:rFonts w:hint="eastAsia"/>
        </w:rPr>
        <w:t>base-util</w:t>
      </w:r>
      <w:r>
        <w:rPr>
          <w:rFonts w:hint="eastAsia"/>
        </w:rPr>
        <w:t>概述</w:t>
      </w:r>
      <w:bookmarkEnd w:id="21"/>
      <w:bookmarkEnd w:id="22"/>
    </w:p>
    <w:p w:rsidR="005A0A4D" w:rsidRDefault="005A0A4D" w:rsidP="005A0A4D">
      <w:pPr>
        <w:pStyle w:val="3"/>
        <w:rPr>
          <w:rFonts w:hint="eastAsia"/>
        </w:rPr>
      </w:pPr>
      <w:bookmarkStart w:id="23" w:name="_Toc458274305"/>
      <w:bookmarkStart w:id="24" w:name="_Toc466185467"/>
      <w:r>
        <w:rPr>
          <w:rFonts w:hint="eastAsia"/>
        </w:rPr>
        <w:t>概述</w:t>
      </w:r>
      <w:bookmarkEnd w:id="23"/>
      <w:bookmarkEnd w:id="24"/>
    </w:p>
    <w:p w:rsidR="005A0A4D" w:rsidRDefault="005A0A4D" w:rsidP="005A0A4D">
      <w:pPr>
        <w:rPr>
          <w:rFonts w:hint="eastAsia"/>
          <w:lang/>
        </w:rPr>
      </w:pPr>
      <w:r>
        <w:rPr>
          <w:rFonts w:hint="eastAsia"/>
          <w:lang/>
        </w:rPr>
        <w:t>util</w:t>
      </w:r>
      <w:r>
        <w:rPr>
          <w:rFonts w:hint="eastAsia"/>
          <w:lang/>
        </w:rPr>
        <w:t>包作为所有框架包的父包，主要用于存放下层框架包及业务代码需实现的接口，公用的实现逻辑及方法等。</w:t>
      </w:r>
    </w:p>
    <w:p w:rsidR="005A0A4D" w:rsidRDefault="005A0A4D" w:rsidP="005A0A4D">
      <w:pPr>
        <w:pStyle w:val="3"/>
        <w:rPr>
          <w:rFonts w:hint="eastAsia"/>
        </w:rPr>
      </w:pPr>
      <w:bookmarkStart w:id="25" w:name="_Toc458274306"/>
      <w:bookmarkStart w:id="26" w:name="_Toc466185468"/>
      <w:r>
        <w:rPr>
          <w:rFonts w:hint="eastAsia"/>
        </w:rPr>
        <w:t>包结构及类命名规范</w:t>
      </w:r>
      <w:bookmarkEnd w:id="25"/>
      <w:bookmarkEnd w:id="26"/>
    </w:p>
    <w:p w:rsidR="005A0A4D" w:rsidRDefault="005A0A4D" w:rsidP="005A0A4D">
      <w:pPr>
        <w:rPr>
          <w:rFonts w:hint="eastAsia"/>
        </w:rPr>
      </w:pPr>
      <w:r>
        <w:rPr>
          <w:rFonts w:hint="eastAsia"/>
        </w:rPr>
        <w:t>单词含义：</w:t>
      </w:r>
    </w:p>
    <w:p w:rsidR="005A0A4D" w:rsidRDefault="005A0A4D" w:rsidP="005A0A4D">
      <w:pPr>
        <w:rPr>
          <w:rFonts w:hint="eastAsia"/>
        </w:rPr>
      </w:pPr>
      <w:r>
        <w:object w:dxaOrig="8014" w:dyaOrig="5294">
          <v:shape id="_x0000_i1026" type="#_x0000_t75" style="width:400.8pt;height:264.6pt" o:ole="">
            <v:imagedata r:id="rId13" o:title=""/>
          </v:shape>
          <o:OLEObject Type="Embed" ProgID="Visio.Drawing.11" ShapeID="_x0000_i1026" DrawAspect="Content" ObjectID="_1539927502" r:id="rId14"/>
        </w:object>
      </w:r>
    </w:p>
    <w:p w:rsidR="005A0A4D" w:rsidRDefault="005A0A4D" w:rsidP="005A0A4D">
      <w:pPr>
        <w:rPr>
          <w:rFonts w:hint="eastAsia"/>
        </w:rPr>
      </w:pPr>
      <w:r>
        <w:rPr>
          <w:rFonts w:hint="eastAsia"/>
        </w:rPr>
        <w:t>图中蓝色方块代表具体功能，橘色方块代表相应的文件命名规范。</w:t>
      </w:r>
    </w:p>
    <w:p w:rsidR="005A0A4D" w:rsidRDefault="00140D69" w:rsidP="005A0A4D">
      <w:pPr>
        <w:rPr>
          <w:rFonts w:hint="eastAsia"/>
          <w:lang/>
        </w:rPr>
      </w:pPr>
      <w:r>
        <w:rPr>
          <w:rFonts w:hint="eastAsia"/>
          <w:lang/>
        </w:rPr>
        <w:t>包名及用途含义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518"/>
        <w:gridCol w:w="6004"/>
      </w:tblGrid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包名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用途及解释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lastRenderedPageBreak/>
              <w:t>annotation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注解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api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框架对业务层提供的接口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constant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常量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context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上下文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db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框架的数据层逻辑块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demand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U</w:t>
            </w:r>
            <w:r w:rsidRPr="00CB4D88">
              <w:rPr>
                <w:rFonts w:hint="eastAsia"/>
                <w:lang/>
              </w:rPr>
              <w:t>til</w:t>
            </w:r>
            <w:r w:rsidRPr="00CB4D88">
              <w:rPr>
                <w:rFonts w:hint="eastAsia"/>
                <w:lang/>
              </w:rPr>
              <w:t>对下层框架提供的需下层框架实现的接口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exception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异常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factory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U</w:t>
            </w:r>
            <w:r w:rsidRPr="00CB4D88">
              <w:rPr>
                <w:rFonts w:hint="eastAsia"/>
                <w:lang/>
              </w:rPr>
              <w:t>til</w:t>
            </w:r>
            <w:r w:rsidRPr="00CB4D88">
              <w:rPr>
                <w:rFonts w:hint="eastAsia"/>
                <w:lang/>
              </w:rPr>
              <w:t>对一些实现的工厂方法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guiceutil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lang/>
              </w:rPr>
            </w:pPr>
            <w:r w:rsidRPr="00CB4D88">
              <w:rPr>
                <w:rFonts w:hint="eastAsia"/>
                <w:lang/>
              </w:rPr>
              <w:t>需要用</w:t>
            </w:r>
            <w:r w:rsidRPr="00CB4D88">
              <w:rPr>
                <w:rFonts w:hint="eastAsia"/>
                <w:lang/>
              </w:rPr>
              <w:t>guice</w:t>
            </w:r>
            <w:r w:rsidRPr="00CB4D88">
              <w:rPr>
                <w:rFonts w:hint="eastAsia"/>
                <w:lang/>
              </w:rPr>
              <w:t>方式使用的</w:t>
            </w:r>
            <w:r w:rsidRPr="00CB4D88">
              <w:rPr>
                <w:rFonts w:hint="eastAsia"/>
                <w:lang/>
              </w:rPr>
              <w:t>util</w:t>
            </w:r>
            <w:r w:rsidRPr="00CB4D88">
              <w:rPr>
                <w:rFonts w:hint="eastAsia"/>
                <w:lang/>
              </w:rPr>
              <w:t>方法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handler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H</w:t>
            </w:r>
            <w:r w:rsidRPr="00CB4D88">
              <w:rPr>
                <w:rFonts w:hint="eastAsia"/>
                <w:lang/>
              </w:rPr>
              <w:t>andler</w:t>
            </w:r>
            <w:r w:rsidRPr="00CB4D88">
              <w:rPr>
                <w:rFonts w:hint="eastAsia"/>
                <w:lang/>
              </w:rPr>
              <w:t>接口及实现（部分</w:t>
            </w:r>
            <w:r w:rsidRPr="00CB4D88">
              <w:rPr>
                <w:rFonts w:hint="eastAsia"/>
                <w:lang/>
              </w:rPr>
              <w:t>handler</w:t>
            </w:r>
            <w:r w:rsidRPr="00CB4D88">
              <w:rPr>
                <w:rFonts w:hint="eastAsia"/>
                <w:lang/>
              </w:rPr>
              <w:t>接口在自己的逻辑块内）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init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lang/>
              </w:rPr>
            </w:pPr>
            <w:r w:rsidRPr="00CB4D88">
              <w:rPr>
                <w:rFonts w:hint="eastAsia"/>
                <w:lang/>
              </w:rPr>
              <w:t>启动器的逻辑块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lang/>
              </w:rPr>
            </w:pPr>
            <w:r w:rsidRPr="00CB4D88">
              <w:rPr>
                <w:rFonts w:hint="eastAsia"/>
                <w:lang/>
              </w:rPr>
              <w:t>main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以线程启动的框架入口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mq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消息队列的逻辑块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service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框架为业务层提供的接口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thread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U</w:t>
            </w:r>
            <w:r w:rsidRPr="00CB4D88">
              <w:rPr>
                <w:rFonts w:hint="eastAsia"/>
                <w:lang/>
              </w:rPr>
              <w:t>til</w:t>
            </w:r>
            <w:r w:rsidRPr="00CB4D88">
              <w:rPr>
                <w:rFonts w:hint="eastAsia"/>
                <w:lang/>
              </w:rPr>
              <w:t>的一些线程方法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utils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lang/>
              </w:rPr>
            </w:pPr>
            <w:r w:rsidRPr="00CB4D88">
              <w:rPr>
                <w:rFonts w:hint="eastAsia"/>
                <w:lang/>
              </w:rPr>
              <w:t>用</w:t>
            </w:r>
            <w:r w:rsidRPr="00CB4D88">
              <w:rPr>
                <w:rFonts w:hint="eastAsia"/>
                <w:lang/>
              </w:rPr>
              <w:t>static</w:t>
            </w:r>
            <w:r w:rsidRPr="00CB4D88">
              <w:rPr>
                <w:rFonts w:hint="eastAsia"/>
                <w:lang/>
              </w:rPr>
              <w:t>方式为业务层提供的方法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version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版本兼容的逻辑块</w:t>
            </w:r>
          </w:p>
        </w:tc>
      </w:tr>
      <w:tr w:rsidR="005A0A4D" w:rsidRPr="00CB4D88" w:rsidTr="00015879">
        <w:tc>
          <w:tcPr>
            <w:tcW w:w="2518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web</w:t>
            </w:r>
          </w:p>
        </w:tc>
        <w:tc>
          <w:tcPr>
            <w:tcW w:w="6004" w:type="dxa"/>
          </w:tcPr>
          <w:p w:rsidR="005A0A4D" w:rsidRPr="00CB4D88" w:rsidRDefault="005A0A4D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从</w:t>
            </w:r>
            <w:r w:rsidRPr="00CB4D88">
              <w:rPr>
                <w:rFonts w:hint="eastAsia"/>
                <w:lang/>
              </w:rPr>
              <w:t>tomcat</w:t>
            </w:r>
            <w:r w:rsidRPr="00CB4D88">
              <w:rPr>
                <w:rFonts w:hint="eastAsia"/>
                <w:lang/>
              </w:rPr>
              <w:t>启动的框架入口及相关逻辑代码，包含接口拦截处理以及字段校验等逻辑</w:t>
            </w:r>
          </w:p>
        </w:tc>
      </w:tr>
    </w:tbl>
    <w:p w:rsidR="005A0A4D" w:rsidRPr="000405BC" w:rsidRDefault="005A0A4D" w:rsidP="005A0A4D">
      <w:pPr>
        <w:rPr>
          <w:rFonts w:hint="eastAsia"/>
          <w:lang/>
        </w:rPr>
      </w:pPr>
    </w:p>
    <w:p w:rsidR="005F7503" w:rsidRDefault="005F7503" w:rsidP="005F7503">
      <w:pPr>
        <w:pStyle w:val="2"/>
        <w:rPr>
          <w:rFonts w:hint="eastAsia"/>
        </w:rPr>
      </w:pPr>
      <w:bookmarkStart w:id="27" w:name="_Toc458274307"/>
      <w:bookmarkStart w:id="28" w:name="_Toc466185469"/>
      <w:r>
        <w:rPr>
          <w:rFonts w:hint="eastAsia"/>
        </w:rPr>
        <w:t>启动机制</w:t>
      </w:r>
      <w:bookmarkEnd w:id="27"/>
      <w:bookmarkEnd w:id="28"/>
    </w:p>
    <w:p w:rsidR="005F7503" w:rsidRPr="000405BC" w:rsidRDefault="005F7503" w:rsidP="005F7503">
      <w:pPr>
        <w:pStyle w:val="ac"/>
        <w:keepNext/>
        <w:keepLines/>
        <w:numPr>
          <w:ilvl w:val="1"/>
          <w:numId w:val="12"/>
        </w:numPr>
        <w:tabs>
          <w:tab w:val="left" w:pos="720"/>
        </w:tabs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29" w:name="_Toc434829176"/>
      <w:bookmarkStart w:id="30" w:name="_Toc434834016"/>
      <w:bookmarkStart w:id="31" w:name="_Toc434841555"/>
      <w:bookmarkStart w:id="32" w:name="_Toc434843048"/>
      <w:bookmarkStart w:id="33" w:name="_Toc434844390"/>
      <w:bookmarkStart w:id="34" w:name="_Toc434847102"/>
      <w:bookmarkStart w:id="35" w:name="_Toc434848383"/>
      <w:bookmarkStart w:id="36" w:name="_Toc434854588"/>
      <w:bookmarkStart w:id="37" w:name="_Toc434854941"/>
      <w:bookmarkStart w:id="38" w:name="_Toc434856716"/>
      <w:bookmarkStart w:id="39" w:name="_Toc435619613"/>
      <w:bookmarkStart w:id="40" w:name="_Toc435620102"/>
      <w:bookmarkStart w:id="41" w:name="_Toc435622709"/>
      <w:bookmarkStart w:id="42" w:name="_Toc435623409"/>
      <w:bookmarkStart w:id="43" w:name="_Toc437938740"/>
      <w:bookmarkStart w:id="44" w:name="_Toc437940117"/>
      <w:bookmarkStart w:id="45" w:name="_Toc439164293"/>
      <w:bookmarkStart w:id="46" w:name="_Toc443916926"/>
      <w:bookmarkStart w:id="47" w:name="_Toc443919541"/>
      <w:bookmarkStart w:id="48" w:name="_Toc443921382"/>
      <w:bookmarkStart w:id="49" w:name="_Toc444095145"/>
      <w:bookmarkStart w:id="50" w:name="_Toc444099393"/>
      <w:bookmarkStart w:id="51" w:name="_Toc448848689"/>
      <w:bookmarkStart w:id="52" w:name="_Toc449441070"/>
      <w:bookmarkStart w:id="53" w:name="_Toc449441152"/>
      <w:bookmarkStart w:id="54" w:name="_Toc449442283"/>
      <w:bookmarkStart w:id="55" w:name="_Toc449442976"/>
      <w:bookmarkStart w:id="56" w:name="_Toc452474760"/>
      <w:bookmarkStart w:id="57" w:name="_Toc452476203"/>
      <w:bookmarkStart w:id="58" w:name="_Toc452477505"/>
      <w:bookmarkStart w:id="59" w:name="_Toc452479523"/>
      <w:bookmarkStart w:id="60" w:name="_Toc452557087"/>
      <w:bookmarkStart w:id="61" w:name="_Toc452560025"/>
      <w:bookmarkStart w:id="62" w:name="_Toc453057776"/>
      <w:bookmarkStart w:id="63" w:name="_Toc456453754"/>
      <w:bookmarkStart w:id="64" w:name="_Toc458270033"/>
      <w:bookmarkStart w:id="65" w:name="_Toc458272849"/>
      <w:bookmarkStart w:id="66" w:name="_Toc458274050"/>
      <w:bookmarkStart w:id="67" w:name="_Toc458274180"/>
      <w:bookmarkStart w:id="68" w:name="_Toc458274308"/>
      <w:bookmarkStart w:id="69" w:name="_Toc46618547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5F7503" w:rsidRDefault="005F7503" w:rsidP="005F7503">
      <w:pPr>
        <w:pStyle w:val="3"/>
        <w:rPr>
          <w:rFonts w:hint="eastAsia"/>
        </w:rPr>
      </w:pPr>
      <w:bookmarkStart w:id="70" w:name="_Toc458274309"/>
      <w:bookmarkStart w:id="71" w:name="_Toc466185471"/>
      <w:r>
        <w:rPr>
          <w:rFonts w:hint="eastAsia"/>
        </w:rPr>
        <w:t>启动机制概述</w:t>
      </w:r>
      <w:bookmarkEnd w:id="70"/>
      <w:bookmarkEnd w:id="71"/>
    </w:p>
    <w:p w:rsidR="005F7503" w:rsidRPr="000405BC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框架基于</w:t>
      </w:r>
      <w:r>
        <w:rPr>
          <w:rFonts w:hint="eastAsia"/>
          <w:lang/>
        </w:rPr>
        <w:t>guice</w:t>
      </w:r>
      <w:r>
        <w:rPr>
          <w:rFonts w:hint="eastAsia"/>
          <w:lang/>
        </w:rPr>
        <w:t>依赖注入，启动过程中先加载</w:t>
      </w:r>
      <w:r>
        <w:rPr>
          <w:rFonts w:hint="eastAsia"/>
          <w:lang/>
        </w:rPr>
        <w:t>guice</w:t>
      </w:r>
      <w:r>
        <w:rPr>
          <w:rFonts w:hint="eastAsia"/>
          <w:lang/>
        </w:rPr>
        <w:t>的</w:t>
      </w:r>
      <w:r>
        <w:rPr>
          <w:rFonts w:hint="eastAsia"/>
          <w:lang/>
        </w:rPr>
        <w:t>model</w:t>
      </w:r>
      <w:r>
        <w:rPr>
          <w:rFonts w:hint="eastAsia"/>
          <w:lang/>
        </w:rPr>
        <w:t>模块，后初加载框架初始化器进行其他初始化加载，加载过程中如遇到需要读取配置文件，则自动去初始化</w:t>
      </w:r>
      <w:r>
        <w:rPr>
          <w:rFonts w:hint="eastAsia"/>
          <w:lang/>
        </w:rPr>
        <w:t>PropertiesUtil</w:t>
      </w:r>
      <w:r>
        <w:rPr>
          <w:rFonts w:hint="eastAsia"/>
          <w:lang/>
        </w:rPr>
        <w:t>类，自动扫描加载</w:t>
      </w:r>
      <w:r>
        <w:rPr>
          <w:rFonts w:hint="eastAsia"/>
          <w:lang/>
        </w:rPr>
        <w:t>properties</w:t>
      </w:r>
      <w:r>
        <w:rPr>
          <w:rFonts w:hint="eastAsia"/>
          <w:lang/>
        </w:rPr>
        <w:t>文件。</w:t>
      </w:r>
    </w:p>
    <w:p w:rsidR="005F7503" w:rsidRDefault="005F7503" w:rsidP="005F7503">
      <w:pPr>
        <w:rPr>
          <w:rFonts w:hint="eastAsia"/>
        </w:rPr>
      </w:pPr>
      <w:r>
        <w:object w:dxaOrig="4893" w:dyaOrig="6490">
          <v:shape id="_x0000_i1027" type="#_x0000_t75" style="width:143.4pt;height:189.6pt" o:ole="">
            <v:imagedata r:id="rId15" o:title=""/>
          </v:shape>
          <o:OLEObject Type="Embed" ProgID="Visio.Drawing.11" ShapeID="_x0000_i1027" DrawAspect="Content" ObjectID="_1539927503" r:id="rId16"/>
        </w:object>
      </w:r>
    </w:p>
    <w:p w:rsidR="005F7503" w:rsidRPr="00186780" w:rsidRDefault="005F7503" w:rsidP="005F7503">
      <w:pPr>
        <w:pStyle w:val="3"/>
        <w:rPr>
          <w:rFonts w:hint="eastAsia"/>
        </w:rPr>
      </w:pPr>
      <w:bookmarkStart w:id="72" w:name="_Toc458274310"/>
      <w:bookmarkStart w:id="73" w:name="_Toc466185472"/>
      <w:r>
        <w:rPr>
          <w:rFonts w:hint="eastAsia"/>
        </w:rPr>
        <w:lastRenderedPageBreak/>
        <w:t>启动机制说明</w:t>
      </w:r>
      <w:bookmarkEnd w:id="72"/>
      <w:bookmarkEnd w:id="73"/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系统初始化模块位于</w:t>
      </w:r>
      <w:r>
        <w:rPr>
          <w:rFonts w:hint="eastAsia"/>
        </w:rPr>
        <w:t>net.jahhan.init.initer|module</w:t>
      </w:r>
      <w:r>
        <w:rPr>
          <w:rFonts w:hint="eastAsia"/>
        </w:rPr>
        <w:t>包底下，业务层使用初始化器应把初始化器置于公司名称</w:t>
      </w:r>
      <w:r>
        <w:rPr>
          <w:rFonts w:hint="eastAsia"/>
        </w:rPr>
        <w:t>+init.initer|module</w:t>
      </w:r>
      <w:r>
        <w:rPr>
          <w:rFonts w:hint="eastAsia"/>
        </w:rPr>
        <w:t>包底下，如：</w:t>
      </w:r>
      <w:r>
        <w:rPr>
          <w:rFonts w:hint="eastAsia"/>
        </w:rPr>
        <w:t>com.xxx.init.initer|module.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module</w:t>
      </w:r>
      <w:r>
        <w:rPr>
          <w:rFonts w:hint="eastAsia"/>
        </w:rPr>
        <w:t>模块用来</w:t>
      </w:r>
      <w:r>
        <w:rPr>
          <w:rFonts w:hint="eastAsia"/>
        </w:rPr>
        <w:t>guice</w:t>
      </w:r>
      <w:r>
        <w:rPr>
          <w:rFonts w:hint="eastAsia"/>
        </w:rPr>
        <w:t>绑定，</w:t>
      </w:r>
      <w:r>
        <w:rPr>
          <w:rFonts w:hint="eastAsia"/>
        </w:rPr>
        <w:t>initer</w:t>
      </w:r>
      <w:r>
        <w:rPr>
          <w:rFonts w:hint="eastAsia"/>
        </w:rPr>
        <w:t>为其他模块启动器。</w:t>
      </w:r>
    </w:p>
    <w:p w:rsidR="005F7503" w:rsidRDefault="005F7503" w:rsidP="005F7503">
      <w:pPr>
        <w:rPr>
          <w:rFonts w:ascii="Consolas" w:hAnsi="Consolas" w:cs="Consolas" w:hint="eastAsia"/>
          <w:color w:val="000000"/>
        </w:rPr>
      </w:pPr>
      <w:r>
        <w:rPr>
          <w:rFonts w:hint="eastAsia"/>
        </w:rPr>
        <w:t>module</w:t>
      </w:r>
      <w:r>
        <w:rPr>
          <w:rFonts w:hint="eastAsia"/>
        </w:rPr>
        <w:t>模块需继承</w:t>
      </w:r>
      <w:r>
        <w:rPr>
          <w:rFonts w:ascii="Consolas" w:hAnsi="Consolas" w:cs="Consolas"/>
          <w:color w:val="000000"/>
          <w:highlight w:val="lightGray"/>
        </w:rPr>
        <w:t>AbstractModule</w:t>
      </w:r>
      <w:r>
        <w:rPr>
          <w:rFonts w:ascii="Consolas" w:hAnsi="Consolas" w:cs="Consolas" w:hint="eastAsia"/>
          <w:color w:val="000000"/>
        </w:rPr>
        <w:t>类，</w:t>
      </w:r>
      <w:r>
        <w:rPr>
          <w:rFonts w:ascii="Consolas" w:hAnsi="Consolas" w:cs="Consolas" w:hint="eastAsia"/>
          <w:color w:val="000000"/>
        </w:rPr>
        <w:t>initer</w:t>
      </w:r>
      <w:r>
        <w:rPr>
          <w:rFonts w:ascii="Consolas" w:hAnsi="Consolas" w:cs="Consolas" w:hint="eastAsia"/>
          <w:color w:val="000000"/>
        </w:rPr>
        <w:t>需实现</w:t>
      </w:r>
      <w:r w:rsidRPr="00186780">
        <w:rPr>
          <w:rFonts w:ascii="Consolas" w:hAnsi="Consolas" w:cs="Consolas"/>
          <w:color w:val="000000"/>
          <w:highlight w:val="lightGray"/>
        </w:rPr>
        <w:t>BootstrapInit</w:t>
      </w:r>
      <w:r>
        <w:rPr>
          <w:rFonts w:ascii="Consolas" w:hAnsi="Consolas" w:cs="Consolas" w:hint="eastAsia"/>
          <w:color w:val="000000"/>
        </w:rPr>
        <w:t>接口，两种初始化器都需有</w:t>
      </w:r>
      <w:r w:rsidRPr="00186780">
        <w:rPr>
          <w:rFonts w:ascii="Consolas" w:hAnsi="Consolas" w:cs="Consolas"/>
          <w:color w:val="000000"/>
          <w:highlight w:val="lightGray"/>
        </w:rPr>
        <w:t>@InitAnnocation</w:t>
      </w:r>
      <w:r>
        <w:rPr>
          <w:rFonts w:ascii="Consolas" w:hAnsi="Consolas" w:cs="Consolas" w:hint="eastAsia"/>
          <w:color w:val="000000"/>
        </w:rPr>
        <w:t>注解。</w:t>
      </w:r>
    </w:p>
    <w:p w:rsidR="005F7503" w:rsidRDefault="005F7503" w:rsidP="005F7503">
      <w:pPr>
        <w:rPr>
          <w:rFonts w:ascii="Consolas" w:hAnsi="Consolas" w:cs="Consolas" w:hint="eastAsia"/>
          <w:color w:val="000000"/>
        </w:rPr>
      </w:pPr>
      <w:r w:rsidRPr="00186780">
        <w:rPr>
          <w:rFonts w:ascii="Consolas" w:hAnsi="Consolas" w:cs="Consolas"/>
          <w:color w:val="000000"/>
          <w:highlight w:val="lightGray"/>
        </w:rPr>
        <w:t>@InitAnnocation</w:t>
      </w:r>
      <w:r>
        <w:rPr>
          <w:rFonts w:ascii="Consolas" w:hAnsi="Consolas" w:cs="Consolas" w:hint="eastAsia"/>
          <w:color w:val="000000"/>
        </w:rPr>
        <w:t>注解中，</w:t>
      </w:r>
      <w:r>
        <w:rPr>
          <w:rFonts w:ascii="Consolas" w:hAnsi="Consolas" w:cs="Consolas"/>
          <w:color w:val="000000"/>
          <w:highlight w:val="lightGray"/>
        </w:rPr>
        <w:t>isLazy</w:t>
      </w:r>
      <w:r>
        <w:rPr>
          <w:rFonts w:ascii="Consolas" w:hAnsi="Consolas" w:cs="Consolas" w:hint="eastAsia"/>
          <w:color w:val="000000"/>
        </w:rPr>
        <w:t>参数为是否懒加载，默认为</w:t>
      </w:r>
      <w:r>
        <w:rPr>
          <w:rFonts w:ascii="Consolas" w:hAnsi="Consolas" w:cs="Consolas" w:hint="eastAsia"/>
          <w:color w:val="000000"/>
        </w:rPr>
        <w:t>false;</w:t>
      </w:r>
      <w:r w:rsidRPr="00E95110">
        <w:rPr>
          <w:rFonts w:ascii="Consolas" w:hAnsi="Consolas" w:cs="Consolas"/>
          <w:color w:val="000000"/>
          <w:highlight w:val="lightGray"/>
        </w:rPr>
        <w:t>initSequence</w:t>
      </w:r>
      <w:r>
        <w:rPr>
          <w:rFonts w:ascii="Consolas" w:hAnsi="Consolas" w:cs="Consolas" w:hint="eastAsia"/>
          <w:color w:val="000000"/>
        </w:rPr>
        <w:t>为启动顺序，默认为</w:t>
      </w:r>
      <w:r>
        <w:rPr>
          <w:rFonts w:ascii="Consolas" w:hAnsi="Consolas" w:cs="Consolas" w:hint="eastAsia"/>
          <w:color w:val="000000"/>
        </w:rPr>
        <w:t>9999</w:t>
      </w:r>
      <w:r>
        <w:rPr>
          <w:rFonts w:ascii="Consolas" w:hAnsi="Consolas" w:cs="Consolas" w:hint="eastAsia"/>
          <w:color w:val="000000"/>
        </w:rPr>
        <w:t>，</w:t>
      </w:r>
      <w:r>
        <w:rPr>
          <w:rFonts w:ascii="Consolas" w:hAnsi="Consolas" w:cs="Consolas"/>
          <w:color w:val="000000"/>
          <w:highlight w:val="lightGray"/>
        </w:rPr>
        <w:t>isLazy</w:t>
      </w:r>
      <w:r>
        <w:rPr>
          <w:rFonts w:ascii="Consolas" w:hAnsi="Consolas" w:cs="Consolas" w:hint="eastAsia"/>
          <w:color w:val="000000"/>
        </w:rPr>
        <w:t>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是生效，启动顺序不能重复。</w:t>
      </w:r>
      <w:r w:rsidRPr="00BC0272">
        <w:rPr>
          <w:rFonts w:ascii="Consolas" w:hAnsi="Consolas" w:cs="Consolas"/>
          <w:color w:val="000000"/>
          <w:highlight w:val="lightGray"/>
        </w:rPr>
        <w:t>onlyWeb</w:t>
      </w:r>
      <w:r>
        <w:rPr>
          <w:rFonts w:ascii="Consolas" w:hAnsi="Consolas" w:cs="Consolas" w:hint="eastAsia"/>
          <w:color w:val="000000"/>
        </w:rPr>
        <w:t>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时，</w:t>
      </w:r>
      <w:r>
        <w:rPr>
          <w:rFonts w:ascii="Consolas" w:hAnsi="Consolas" w:cs="Consolas" w:hint="eastAsia"/>
          <w:color w:val="000000"/>
        </w:rPr>
        <w:t>soa</w:t>
      </w:r>
      <w:r>
        <w:rPr>
          <w:rFonts w:ascii="Consolas" w:hAnsi="Consolas" w:cs="Consolas" w:hint="eastAsia"/>
          <w:color w:val="000000"/>
        </w:rPr>
        <w:t>启动时不加载，默认为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</w:t>
      </w:r>
      <w:r>
        <w:rPr>
          <w:rFonts w:ascii="Consolas" w:hAnsi="Consolas" w:cs="Consolas" w:hint="eastAsia"/>
          <w:color w:val="000000"/>
        </w:rPr>
        <w:t>web</w:t>
      </w:r>
      <w:r>
        <w:rPr>
          <w:rFonts w:ascii="Consolas" w:hAnsi="Consolas" w:cs="Consolas" w:hint="eastAsia"/>
          <w:color w:val="000000"/>
        </w:rPr>
        <w:t>工程不管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和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都加载。</w:t>
      </w:r>
    </w:p>
    <w:p w:rsidR="005F7503" w:rsidRDefault="005F7503" w:rsidP="005F7503">
      <w:pPr>
        <w:rPr>
          <w:rFonts w:ascii="Consolas" w:hAnsi="Consolas" w:cs="Consolas" w:hint="eastAsia"/>
          <w:color w:val="000000"/>
        </w:rPr>
      </w:pPr>
    </w:p>
    <w:p w:rsidR="005F7503" w:rsidRDefault="005F7503" w:rsidP="005F7503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web</w:t>
      </w:r>
      <w:r>
        <w:rPr>
          <w:rFonts w:ascii="Consolas" w:hAnsi="Consolas" w:cs="Consolas" w:hint="eastAsia"/>
          <w:color w:val="000000"/>
        </w:rPr>
        <w:t>工程进入启动机制的入口为</w:t>
      </w:r>
      <w:r w:rsidRPr="00A12B5A">
        <w:rPr>
          <w:rFonts w:ascii="Consolas" w:hAnsi="Consolas" w:cs="Consolas"/>
          <w:color w:val="000000"/>
          <w:highlight w:val="lightGray"/>
        </w:rPr>
        <w:t>ApplicationContextListener</w:t>
      </w:r>
      <w:r w:rsidRPr="00A12B5A">
        <w:rPr>
          <w:rFonts w:ascii="Consolas" w:hAnsi="Consolas" w:cs="Consolas" w:hint="eastAsia"/>
          <w:color w:val="000000"/>
        </w:rPr>
        <w:t>类</w:t>
      </w:r>
      <w:r>
        <w:rPr>
          <w:rFonts w:ascii="Consolas" w:hAnsi="Consolas" w:cs="Consolas" w:hint="eastAsia"/>
          <w:color w:val="000000"/>
        </w:rPr>
        <w:t>。</w:t>
      </w:r>
    </w:p>
    <w:p w:rsidR="005F7503" w:rsidRPr="00A12B5A" w:rsidRDefault="005F7503" w:rsidP="005F7503">
      <w:pPr>
        <w:rPr>
          <w:rFonts w:ascii="Consolas" w:hAnsi="Consolas" w:cs="Consolas" w:hint="eastAsia"/>
          <w:color w:val="000000"/>
          <w:highlight w:val="lightGray"/>
        </w:rPr>
      </w:pPr>
      <w:r>
        <w:rPr>
          <w:rFonts w:ascii="Consolas" w:hAnsi="Consolas" w:cs="Consolas" w:hint="eastAsia"/>
          <w:color w:val="000000"/>
        </w:rPr>
        <w:t>main</w:t>
      </w:r>
      <w:r>
        <w:rPr>
          <w:rFonts w:ascii="Consolas" w:hAnsi="Consolas" w:cs="Consolas" w:hint="eastAsia"/>
          <w:color w:val="000000"/>
        </w:rPr>
        <w:t>方法启动可以运行</w:t>
      </w:r>
      <w:r>
        <w:rPr>
          <w:rFonts w:ascii="Consolas" w:hAnsi="Consolas" w:cs="Consolas"/>
          <w:color w:val="000000"/>
        </w:rPr>
        <w:t>net.jahhan</w:t>
      </w:r>
      <w:r w:rsidRPr="007F6E82">
        <w:rPr>
          <w:rFonts w:ascii="Consolas" w:hAnsi="Consolas" w:cs="Consolas"/>
          <w:color w:val="000000"/>
        </w:rPr>
        <w:t>.main.Start</w:t>
      </w:r>
      <w:r>
        <w:rPr>
          <w:rFonts w:ascii="Consolas" w:hAnsi="Consolas" w:cs="Consolas" w:hint="eastAsia"/>
          <w:color w:val="000000"/>
        </w:rPr>
        <w:t>里的</w:t>
      </w:r>
      <w:r>
        <w:rPr>
          <w:rFonts w:ascii="Consolas" w:hAnsi="Consolas" w:cs="Consolas" w:hint="eastAsia"/>
          <w:color w:val="000000"/>
        </w:rPr>
        <w:t>main</w:t>
      </w:r>
      <w:r>
        <w:rPr>
          <w:rFonts w:ascii="Consolas" w:hAnsi="Consolas" w:cs="Consolas" w:hint="eastAsia"/>
          <w:color w:val="000000"/>
        </w:rPr>
        <w:t>方法。</w:t>
      </w:r>
    </w:p>
    <w:p w:rsidR="005F7503" w:rsidRDefault="005F7503" w:rsidP="005F7503">
      <w:pPr>
        <w:pStyle w:val="3"/>
        <w:rPr>
          <w:rFonts w:hint="eastAsia"/>
        </w:rPr>
      </w:pPr>
      <w:bookmarkStart w:id="74" w:name="_Toc458274311"/>
      <w:bookmarkStart w:id="75" w:name="_Toc466185473"/>
      <w:r>
        <w:rPr>
          <w:rFonts w:hint="eastAsia"/>
        </w:rPr>
        <w:t>系统初始化器详解</w:t>
      </w:r>
      <w:bookmarkEnd w:id="74"/>
      <w:bookmarkEnd w:id="75"/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module</w:t>
      </w:r>
      <w:r>
        <w:rPr>
          <w:rFonts w:hint="eastAsia"/>
          <w:lang/>
        </w:rPr>
        <w:t>模块：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01"/>
        <w:gridCol w:w="1917"/>
        <w:gridCol w:w="961"/>
        <w:gridCol w:w="1875"/>
        <w:gridCol w:w="1168"/>
      </w:tblGrid>
      <w:tr w:rsidR="005F7503" w:rsidRPr="00D43564" w:rsidTr="00015879">
        <w:tc>
          <w:tcPr>
            <w:tcW w:w="2428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模块类名</w:t>
            </w:r>
          </w:p>
        </w:tc>
        <w:tc>
          <w:tcPr>
            <w:tcW w:w="2149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说明</w:t>
            </w:r>
          </w:p>
        </w:tc>
        <w:tc>
          <w:tcPr>
            <w:tcW w:w="1030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启动顺序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所属包</w:t>
            </w:r>
          </w:p>
        </w:tc>
        <w:tc>
          <w:tcPr>
            <w:tcW w:w="1182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lang/>
              </w:rPr>
              <w:t>O</w:t>
            </w:r>
            <w:r>
              <w:rPr>
                <w:rFonts w:hint="eastAsia"/>
                <w:lang/>
              </w:rPr>
              <w:t>nlyWeb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BaseModule</w:t>
            </w:r>
          </w:p>
        </w:tc>
        <w:tc>
          <w:tcPr>
            <w:tcW w:w="214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为</w:t>
            </w:r>
            <w:r w:rsidRPr="00D43564">
              <w:rPr>
                <w:rFonts w:hint="eastAsia"/>
                <w:lang/>
              </w:rPr>
              <w:t>Dao</w:t>
            </w:r>
            <w:r w:rsidRPr="00D43564">
              <w:rPr>
                <w:rFonts w:hint="eastAsia"/>
                <w:lang/>
              </w:rPr>
              <w:t>注入实现类</w:t>
            </w:r>
          </w:p>
        </w:tc>
        <w:tc>
          <w:tcPr>
            <w:tcW w:w="1030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13</w:t>
            </w:r>
            <w:r w:rsidRPr="00D43564">
              <w:rPr>
                <w:rFonts w:hint="eastAsia"/>
                <w:lang/>
              </w:rPr>
              <w:t>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182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Servlet3Module</w:t>
            </w:r>
          </w:p>
        </w:tc>
        <w:tc>
          <w:tcPr>
            <w:tcW w:w="214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扫描绑定</w:t>
            </w:r>
            <w:r w:rsidRPr="00D43564">
              <w:rPr>
                <w:rFonts w:hint="eastAsia"/>
                <w:lang/>
              </w:rPr>
              <w:t>servlet</w:t>
            </w:r>
            <w:r w:rsidRPr="00D43564">
              <w:rPr>
                <w:rFonts w:hint="eastAsia"/>
                <w:lang/>
              </w:rPr>
              <w:t>与</w:t>
            </w:r>
            <w:r w:rsidRPr="00D43564">
              <w:rPr>
                <w:rFonts w:hint="eastAsia"/>
                <w:lang/>
              </w:rPr>
              <w:t>url</w:t>
            </w:r>
          </w:p>
        </w:tc>
        <w:tc>
          <w:tcPr>
            <w:tcW w:w="1030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9</w:t>
            </w:r>
            <w:r w:rsidRPr="00D43564">
              <w:rPr>
                <w:rFonts w:hint="eastAsia"/>
                <w:lang/>
              </w:rPr>
              <w:t>000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182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Demand</w:t>
            </w:r>
            <w:r w:rsidRPr="00D43564">
              <w:rPr>
                <w:lang/>
              </w:rPr>
              <w:t>Module</w:t>
            </w:r>
          </w:p>
        </w:tc>
        <w:tc>
          <w:tcPr>
            <w:tcW w:w="214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Demand</w:t>
            </w:r>
            <w:r w:rsidRPr="00D43564">
              <w:rPr>
                <w:rFonts w:hint="eastAsia"/>
                <w:lang/>
              </w:rPr>
              <w:t>接口的</w:t>
            </w:r>
            <w:r w:rsidRPr="00D43564">
              <w:rPr>
                <w:rFonts w:hint="eastAsia"/>
                <w:lang/>
              </w:rPr>
              <w:t>cache</w:t>
            </w:r>
            <w:r w:rsidRPr="00D43564">
              <w:rPr>
                <w:rFonts w:hint="eastAsia"/>
                <w:lang/>
              </w:rPr>
              <w:t>实现</w:t>
            </w:r>
          </w:p>
        </w:tc>
        <w:tc>
          <w:tcPr>
            <w:tcW w:w="1030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1</w:t>
            </w:r>
            <w:r>
              <w:rPr>
                <w:rFonts w:hint="eastAsia"/>
                <w:lang/>
              </w:rPr>
              <w:t>4</w:t>
            </w:r>
            <w:r w:rsidRPr="00D43564">
              <w:rPr>
                <w:rFonts w:hint="eastAsia"/>
                <w:lang/>
              </w:rPr>
              <w:t>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182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6339C3">
              <w:rPr>
                <w:lang/>
              </w:rPr>
              <w:t>RedisMQModule</w:t>
            </w:r>
          </w:p>
        </w:tc>
        <w:tc>
          <w:tcPr>
            <w:tcW w:w="214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lang/>
              </w:rPr>
              <w:t>R</w:t>
            </w:r>
            <w:r>
              <w:rPr>
                <w:rFonts w:hint="eastAsia"/>
                <w:lang/>
              </w:rPr>
              <w:t>edis</w:t>
            </w:r>
            <w:r>
              <w:rPr>
                <w:rFonts w:hint="eastAsia"/>
                <w:lang/>
              </w:rPr>
              <w:t>消息队列实现方法绑定</w:t>
            </w:r>
          </w:p>
        </w:tc>
        <w:tc>
          <w:tcPr>
            <w:tcW w:w="1030" w:type="dxa"/>
          </w:tcPr>
          <w:p w:rsidR="005F7503" w:rsidRPr="006339C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1100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B4623E" w:rsidRDefault="005F7503" w:rsidP="00015879">
            <w:pPr>
              <w:jc w:val="center"/>
              <w:rPr>
                <w:lang/>
              </w:rPr>
            </w:pPr>
            <w:r w:rsidRPr="00E1109C">
              <w:rPr>
                <w:lang/>
              </w:rPr>
              <w:t>AuthorityServiceModule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权限相关</w:t>
            </w:r>
            <w:r>
              <w:rPr>
                <w:rFonts w:hint="eastAsia"/>
                <w:lang/>
              </w:rPr>
              <w:t>service</w:t>
            </w:r>
            <w:r>
              <w:rPr>
                <w:rFonts w:hint="eastAsia"/>
                <w:lang/>
              </w:rPr>
              <w:t>注入实现类</w:t>
            </w:r>
          </w:p>
        </w:tc>
        <w:tc>
          <w:tcPr>
            <w:tcW w:w="1030" w:type="dxa"/>
          </w:tcPr>
          <w:p w:rsidR="005F7503" w:rsidRPr="00B4623E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2200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service-authority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B4623E" w:rsidRDefault="005F7503" w:rsidP="00015879">
            <w:pPr>
              <w:jc w:val="center"/>
              <w:rPr>
                <w:lang/>
              </w:rPr>
            </w:pPr>
            <w:r w:rsidRPr="007F7FB4">
              <w:rPr>
                <w:lang/>
              </w:rPr>
              <w:t>AssamblyModule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流程组件实现方法的绑定</w:t>
            </w:r>
          </w:p>
        </w:tc>
        <w:tc>
          <w:tcPr>
            <w:tcW w:w="1030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3100</w:t>
            </w:r>
          </w:p>
        </w:tc>
        <w:tc>
          <w:tcPr>
            <w:tcW w:w="17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service-BPM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7F7FB4" w:rsidRDefault="005F7503" w:rsidP="00015879">
            <w:pPr>
              <w:jc w:val="center"/>
              <w:rPr>
                <w:lang/>
              </w:rPr>
            </w:pPr>
            <w:r w:rsidRPr="007F7FB4">
              <w:rPr>
                <w:lang/>
              </w:rPr>
              <w:t>ComponentModule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流程构件实现方法的绑定</w:t>
            </w:r>
          </w:p>
        </w:tc>
        <w:tc>
          <w:tcPr>
            <w:tcW w:w="1030" w:type="dxa"/>
          </w:tcPr>
          <w:p w:rsidR="005F7503" w:rsidRPr="007F7FB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3200</w:t>
            </w:r>
          </w:p>
        </w:tc>
        <w:tc>
          <w:tcPr>
            <w:tcW w:w="17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service-BPM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7F7FB4" w:rsidRDefault="005F7503" w:rsidP="00015879">
            <w:pPr>
              <w:jc w:val="center"/>
              <w:rPr>
                <w:lang/>
              </w:rPr>
            </w:pPr>
            <w:r w:rsidRPr="00BB6869">
              <w:rPr>
                <w:lang/>
              </w:rPr>
              <w:t>WeixinDaoModule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微信</w:t>
            </w:r>
            <w:r>
              <w:rPr>
                <w:rFonts w:hint="eastAsia"/>
                <w:lang/>
              </w:rPr>
              <w:t>Dao</w:t>
            </w:r>
            <w:r>
              <w:rPr>
                <w:rFonts w:hint="eastAsia"/>
                <w:lang/>
              </w:rPr>
              <w:t>注入实现类</w:t>
            </w:r>
          </w:p>
        </w:tc>
        <w:tc>
          <w:tcPr>
            <w:tcW w:w="1030" w:type="dxa"/>
          </w:tcPr>
          <w:p w:rsidR="005F7503" w:rsidRPr="00BB6869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4100</w:t>
            </w:r>
          </w:p>
        </w:tc>
        <w:tc>
          <w:tcPr>
            <w:tcW w:w="17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service-weixin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BB6869" w:rsidRDefault="005F7503" w:rsidP="00015879">
            <w:pPr>
              <w:jc w:val="center"/>
              <w:rPr>
                <w:lang/>
              </w:rPr>
            </w:pPr>
            <w:r w:rsidRPr="00E1109C">
              <w:rPr>
                <w:lang/>
              </w:rPr>
              <w:t>SerializerModule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序列化接口注入实现类</w:t>
            </w:r>
          </w:p>
        </w:tc>
        <w:tc>
          <w:tcPr>
            <w:tcW w:w="1030" w:type="dxa"/>
          </w:tcPr>
          <w:p w:rsidR="005F7503" w:rsidRPr="00E1109C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1000</w:t>
            </w:r>
          </w:p>
        </w:tc>
        <w:tc>
          <w:tcPr>
            <w:tcW w:w="17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E1109C" w:rsidRDefault="005F7503" w:rsidP="00015879">
            <w:pPr>
              <w:jc w:val="center"/>
              <w:rPr>
                <w:lang/>
              </w:rPr>
            </w:pPr>
            <w:r w:rsidRPr="00E1109C">
              <w:rPr>
                <w:lang/>
              </w:rPr>
              <w:t>ServiceModule</w:t>
            </w:r>
          </w:p>
        </w:tc>
        <w:tc>
          <w:tcPr>
            <w:tcW w:w="214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 w:rsidRPr="00E1109C">
              <w:rPr>
                <w:lang/>
              </w:rPr>
              <w:t>Service</w:t>
            </w:r>
            <w:r>
              <w:rPr>
                <w:rFonts w:hint="eastAsia"/>
                <w:lang/>
              </w:rPr>
              <w:t>接口注入</w:t>
            </w:r>
          </w:p>
        </w:tc>
        <w:tc>
          <w:tcPr>
            <w:tcW w:w="1030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2000</w:t>
            </w:r>
          </w:p>
        </w:tc>
        <w:tc>
          <w:tcPr>
            <w:tcW w:w="17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2428" w:type="dxa"/>
          </w:tcPr>
          <w:p w:rsidR="005F7503" w:rsidRPr="00E1109C" w:rsidRDefault="005F7503" w:rsidP="00015879">
            <w:pPr>
              <w:jc w:val="center"/>
              <w:rPr>
                <w:lang/>
              </w:rPr>
            </w:pPr>
            <w:r w:rsidRPr="00E1109C">
              <w:rPr>
                <w:lang/>
              </w:rPr>
              <w:t>QuarzModule</w:t>
            </w:r>
          </w:p>
        </w:tc>
        <w:tc>
          <w:tcPr>
            <w:tcW w:w="2149" w:type="dxa"/>
          </w:tcPr>
          <w:p w:rsidR="005F7503" w:rsidRPr="00E1109C" w:rsidRDefault="005F7503" w:rsidP="00015879">
            <w:pPr>
              <w:rPr>
                <w:lang/>
              </w:rPr>
            </w:pPr>
            <w:r>
              <w:rPr>
                <w:rFonts w:hint="eastAsia"/>
                <w:lang/>
              </w:rPr>
              <w:t>Job</w:t>
            </w:r>
            <w:r>
              <w:rPr>
                <w:rFonts w:hint="eastAsia"/>
                <w:lang/>
              </w:rPr>
              <w:t>相关的接口注入</w:t>
            </w:r>
          </w:p>
        </w:tc>
        <w:tc>
          <w:tcPr>
            <w:tcW w:w="1030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5100</w:t>
            </w:r>
          </w:p>
        </w:tc>
        <w:tc>
          <w:tcPr>
            <w:tcW w:w="17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job</w:t>
            </w:r>
          </w:p>
        </w:tc>
        <w:tc>
          <w:tcPr>
            <w:tcW w:w="1182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</w:tbl>
    <w:p w:rsidR="005F7503" w:rsidRDefault="005F7503" w:rsidP="005F7503">
      <w:pPr>
        <w:rPr>
          <w:rFonts w:hint="eastAsia"/>
          <w:lang/>
        </w:rPr>
      </w:pP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initer</w:t>
      </w:r>
      <w:r>
        <w:rPr>
          <w:rFonts w:hint="eastAsia"/>
          <w:lang/>
        </w:rPr>
        <w:t>模块：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06"/>
        <w:gridCol w:w="1627"/>
        <w:gridCol w:w="799"/>
        <w:gridCol w:w="1875"/>
        <w:gridCol w:w="1115"/>
      </w:tblGrid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模块类名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说明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启动顺序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所属包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lang/>
              </w:rPr>
              <w:t>O</w:t>
            </w:r>
            <w:r>
              <w:rPr>
                <w:rFonts w:hint="eastAsia"/>
                <w:lang/>
              </w:rPr>
              <w:t>nlyWeb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ApplicationActionIniter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接口初始化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9000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B4623E">
              <w:rPr>
                <w:lang/>
              </w:rPr>
              <w:t>ActionInfoSyncIniter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接口信息同步数据库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懒加载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service-authority</w:t>
            </w:r>
          </w:p>
        </w:tc>
        <w:tc>
          <w:tcPr>
            <w:tcW w:w="1097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FF7026">
              <w:rPr>
                <w:lang/>
              </w:rPr>
              <w:t>ActionHandlerIniter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lang/>
              </w:rPr>
              <w:t>A</w:t>
            </w:r>
            <w:r>
              <w:rPr>
                <w:rFonts w:hint="eastAsia"/>
                <w:lang/>
              </w:rPr>
              <w:t>ction</w:t>
            </w:r>
            <w:r>
              <w:rPr>
                <w:rFonts w:hint="eastAsia"/>
                <w:lang/>
              </w:rPr>
              <w:t>处理器初始化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8000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T</w:t>
            </w:r>
            <w:r>
              <w:rPr>
                <w:rFonts w:hint="eastAsia"/>
                <w:lang/>
              </w:rPr>
              <w:t>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ApplicationContextIniter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上下文初始化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7</w:t>
            </w:r>
            <w:r w:rsidRPr="00D43564">
              <w:rPr>
                <w:rFonts w:hint="eastAsia"/>
                <w:lang/>
              </w:rPr>
              <w:t>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ConnectionManagerIniter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lang/>
              </w:rPr>
              <w:t>数据库</w:t>
            </w:r>
            <w:r w:rsidRPr="00D43564">
              <w:rPr>
                <w:rFonts w:hint="eastAsia"/>
                <w:lang/>
              </w:rPr>
              <w:t>session</w:t>
            </w:r>
            <w:r w:rsidRPr="00D43564">
              <w:rPr>
                <w:rFonts w:hint="eastAsia"/>
                <w:lang/>
              </w:rPr>
              <w:t>及事件监听</w:t>
            </w:r>
            <w:r w:rsidRPr="00D43564">
              <w:rPr>
                <w:lang/>
              </w:rPr>
              <w:t>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3000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DBConnFactoryIniter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lang/>
              </w:rPr>
              <w:t>数据库连接工厂初始化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2000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DomainIpSetIniter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域名</w:t>
            </w:r>
            <w:r w:rsidRPr="00D43564">
              <w:rPr>
                <w:rFonts w:hint="eastAsia"/>
                <w:lang/>
              </w:rPr>
              <w:t>ip</w:t>
            </w:r>
            <w:r w:rsidRPr="00D43564">
              <w:rPr>
                <w:rFonts w:hint="eastAsia"/>
                <w:lang/>
              </w:rPr>
              <w:t>配置初始化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4000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u</w:t>
            </w:r>
            <w:r w:rsidRPr="00D43564">
              <w:rPr>
                <w:rFonts w:hint="eastAsia"/>
                <w:lang/>
              </w:rPr>
              <w:t>til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True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CacheFactoryIniter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lang/>
              </w:rPr>
              <w:t>R</w:t>
            </w:r>
            <w:r w:rsidRPr="00D43564">
              <w:rPr>
                <w:rFonts w:hint="eastAsia"/>
                <w:lang/>
              </w:rPr>
              <w:t>edis</w:t>
            </w:r>
            <w:r w:rsidRPr="00D43564">
              <w:rPr>
                <w:rFonts w:hint="eastAsia"/>
                <w:lang/>
              </w:rPr>
              <w:t>工厂初始化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1000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FilsysIniter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文件传输的初始化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5000</w:t>
            </w:r>
          </w:p>
        </w:tc>
        <w:tc>
          <w:tcPr>
            <w:tcW w:w="1694" w:type="dxa"/>
          </w:tcPr>
          <w:p w:rsidR="005F7503" w:rsidRPr="00D43564" w:rsidRDefault="005F7503" w:rsidP="005F7503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fast</w:t>
            </w:r>
            <w:r w:rsidRPr="00D43564">
              <w:rPr>
                <w:lang/>
              </w:rPr>
              <w:t>D</w:t>
            </w:r>
            <w:r>
              <w:rPr>
                <w:rFonts w:hint="eastAsia"/>
                <w:lang/>
              </w:rPr>
              <w:t>FS</w:t>
            </w:r>
          </w:p>
        </w:tc>
        <w:tc>
          <w:tcPr>
            <w:tcW w:w="109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0E2177">
              <w:rPr>
                <w:lang/>
              </w:rPr>
              <w:t>DubboIniter</w:t>
            </w:r>
          </w:p>
        </w:tc>
        <w:tc>
          <w:tcPr>
            <w:tcW w:w="1661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lang/>
              </w:rPr>
              <w:t>D</w:t>
            </w:r>
            <w:r>
              <w:rPr>
                <w:rFonts w:hint="eastAsia"/>
                <w:lang/>
              </w:rPr>
              <w:t>ubbo</w:t>
            </w:r>
            <w:r>
              <w:rPr>
                <w:rFonts w:hint="eastAsia"/>
                <w:lang/>
              </w:rPr>
              <w:t>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6000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0E2177">
              <w:rPr>
                <w:lang/>
              </w:rPr>
              <w:t>DubboExtension</w:t>
            </w:r>
          </w:p>
        </w:tc>
        <w:tc>
          <w:tcPr>
            <w:tcW w:w="1097" w:type="dxa"/>
          </w:tcPr>
          <w:p w:rsidR="005F7503" w:rsidRPr="000E2177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0E2177" w:rsidRDefault="005F7503" w:rsidP="00015879">
            <w:pPr>
              <w:jc w:val="center"/>
              <w:rPr>
                <w:lang/>
              </w:rPr>
            </w:pPr>
            <w:r w:rsidRPr="006339C3">
              <w:rPr>
                <w:lang/>
              </w:rPr>
              <w:t>RedisMQIniter</w:t>
            </w:r>
          </w:p>
        </w:tc>
        <w:tc>
          <w:tcPr>
            <w:tcW w:w="1661" w:type="dxa"/>
          </w:tcPr>
          <w:p w:rsidR="005F7503" w:rsidRDefault="005F7503" w:rsidP="00015879">
            <w:pPr>
              <w:rPr>
                <w:lang/>
              </w:rPr>
            </w:pPr>
            <w:r>
              <w:rPr>
                <w:lang/>
              </w:rPr>
              <w:t>R</w:t>
            </w:r>
            <w:r>
              <w:rPr>
                <w:rFonts w:hint="eastAsia"/>
                <w:lang/>
              </w:rPr>
              <w:t>edis</w:t>
            </w:r>
            <w:r>
              <w:rPr>
                <w:rFonts w:hint="eastAsia"/>
                <w:lang/>
              </w:rPr>
              <w:t>消息队列初始化</w:t>
            </w:r>
          </w:p>
        </w:tc>
        <w:tc>
          <w:tcPr>
            <w:tcW w:w="8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懒加载</w:t>
            </w:r>
          </w:p>
        </w:tc>
        <w:tc>
          <w:tcPr>
            <w:tcW w:w="1694" w:type="dxa"/>
          </w:tcPr>
          <w:p w:rsidR="005F7503" w:rsidRPr="000E2177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redis</w:t>
            </w:r>
            <w:r w:rsidRPr="00D43564">
              <w:rPr>
                <w:lang/>
              </w:rPr>
              <w:t>C</w:t>
            </w:r>
            <w:r w:rsidRPr="00D43564">
              <w:rPr>
                <w:rFonts w:hint="eastAsia"/>
                <w:lang/>
              </w:rPr>
              <w:t>ache</w:t>
            </w:r>
          </w:p>
        </w:tc>
        <w:tc>
          <w:tcPr>
            <w:tcW w:w="1097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lang/>
              </w:rPr>
              <w:t>F</w:t>
            </w:r>
            <w:r>
              <w:rPr>
                <w:rFonts w:hint="eastAsia"/>
                <w:lang/>
              </w:rPr>
              <w:t>alse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6339C3" w:rsidRDefault="005F7503" w:rsidP="00015879">
            <w:pPr>
              <w:jc w:val="center"/>
              <w:rPr>
                <w:lang/>
              </w:rPr>
            </w:pPr>
            <w:r w:rsidRPr="00251934">
              <w:rPr>
                <w:lang/>
              </w:rPr>
              <w:t>CacheSetIniter</w:t>
            </w:r>
          </w:p>
        </w:tc>
        <w:tc>
          <w:tcPr>
            <w:tcW w:w="1661" w:type="dxa"/>
          </w:tcPr>
          <w:p w:rsidR="005F7503" w:rsidRDefault="005F7503" w:rsidP="00015879">
            <w:pPr>
              <w:rPr>
                <w:lang/>
              </w:rPr>
            </w:pPr>
            <w:r>
              <w:rPr>
                <w:rFonts w:hint="eastAsia"/>
                <w:lang/>
              </w:rPr>
              <w:t>框架本地缓存初始化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懒加载</w:t>
            </w:r>
          </w:p>
        </w:tc>
        <w:tc>
          <w:tcPr>
            <w:tcW w:w="1694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service-authority</w:t>
            </w:r>
          </w:p>
        </w:tc>
        <w:tc>
          <w:tcPr>
            <w:tcW w:w="1097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True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597849" w:rsidRDefault="005F7503" w:rsidP="00015879">
            <w:pPr>
              <w:jc w:val="center"/>
              <w:rPr>
                <w:lang/>
              </w:rPr>
            </w:pPr>
            <w:r w:rsidRPr="00F8580F">
              <w:rPr>
                <w:lang/>
              </w:rPr>
              <w:t>AssemblyIniter</w:t>
            </w:r>
          </w:p>
        </w:tc>
        <w:tc>
          <w:tcPr>
            <w:tcW w:w="1661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组件初始化</w:t>
            </w:r>
          </w:p>
        </w:tc>
        <w:tc>
          <w:tcPr>
            <w:tcW w:w="833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懒加载</w:t>
            </w:r>
          </w:p>
        </w:tc>
        <w:tc>
          <w:tcPr>
            <w:tcW w:w="1694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service-BPM</w:t>
            </w:r>
          </w:p>
        </w:tc>
        <w:tc>
          <w:tcPr>
            <w:tcW w:w="1097" w:type="dxa"/>
          </w:tcPr>
          <w:p w:rsidR="005F7503" w:rsidRDefault="005F7503" w:rsidP="00015879">
            <w:pPr>
              <w:jc w:val="center"/>
              <w:rPr>
                <w:lang/>
              </w:rPr>
            </w:pPr>
            <w:r>
              <w:rPr>
                <w:rFonts w:hint="eastAsia"/>
                <w:lang/>
              </w:rPr>
              <w:t>True</w:t>
            </w:r>
          </w:p>
        </w:tc>
      </w:tr>
      <w:tr w:rsidR="005F7503" w:rsidRPr="00D43564" w:rsidTr="00015879">
        <w:tc>
          <w:tcPr>
            <w:tcW w:w="3237" w:type="dxa"/>
          </w:tcPr>
          <w:p w:rsidR="005F7503" w:rsidRPr="00F8580F" w:rsidRDefault="005F7503" w:rsidP="00015879">
            <w:pPr>
              <w:jc w:val="center"/>
              <w:rPr>
                <w:lang/>
              </w:rPr>
            </w:pPr>
            <w:r w:rsidRPr="00B76887">
              <w:rPr>
                <w:lang/>
              </w:rPr>
              <w:t>WXHelperHolderIniter</w:t>
            </w:r>
          </w:p>
        </w:tc>
        <w:tc>
          <w:tcPr>
            <w:tcW w:w="1661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 w:rsidRPr="00B76887">
              <w:rPr>
                <w:lang/>
              </w:rPr>
              <w:t>HelperHolder</w:t>
            </w:r>
            <w:r>
              <w:rPr>
                <w:rFonts w:hint="eastAsia"/>
                <w:lang/>
              </w:rPr>
              <w:t>初始化</w:t>
            </w:r>
          </w:p>
        </w:tc>
        <w:tc>
          <w:tcPr>
            <w:tcW w:w="8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9100</w:t>
            </w:r>
          </w:p>
        </w:tc>
        <w:tc>
          <w:tcPr>
            <w:tcW w:w="1694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service-weixin</w:t>
            </w:r>
          </w:p>
        </w:tc>
        <w:tc>
          <w:tcPr>
            <w:tcW w:w="1097" w:type="dxa"/>
          </w:tcPr>
          <w:p w:rsidR="005F7503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True</w:t>
            </w:r>
          </w:p>
        </w:tc>
      </w:tr>
    </w:tbl>
    <w:p w:rsidR="005F7503" w:rsidRPr="005C2C4C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开发例子见：</w:t>
      </w:r>
      <w:hyperlink w:anchor="_启动模块" w:history="1">
        <w:r w:rsidRPr="0028775B">
          <w:rPr>
            <w:rStyle w:val="a9"/>
            <w:rFonts w:hint="eastAsia"/>
            <w:lang/>
          </w:rPr>
          <w:t>启动模块</w:t>
        </w:r>
      </w:hyperlink>
    </w:p>
    <w:p w:rsidR="005F7503" w:rsidRDefault="005F7503" w:rsidP="005F7503">
      <w:pPr>
        <w:pStyle w:val="2"/>
        <w:rPr>
          <w:rFonts w:hint="eastAsia"/>
        </w:rPr>
      </w:pPr>
      <w:bookmarkStart w:id="76" w:name="_Toc458274312"/>
      <w:bookmarkStart w:id="77" w:name="_Toc466185474"/>
      <w:r>
        <w:rPr>
          <w:rFonts w:hint="eastAsia"/>
        </w:rPr>
        <w:t>接口初始化及调用机制</w:t>
      </w:r>
      <w:bookmarkEnd w:id="76"/>
      <w:bookmarkEnd w:id="77"/>
    </w:p>
    <w:p w:rsidR="005F7503" w:rsidRPr="00460DB8" w:rsidRDefault="005F7503" w:rsidP="005F7503">
      <w:pPr>
        <w:pStyle w:val="ac"/>
        <w:keepNext/>
        <w:keepLines/>
        <w:numPr>
          <w:ilvl w:val="1"/>
          <w:numId w:val="12"/>
        </w:numPr>
        <w:tabs>
          <w:tab w:val="left" w:pos="720"/>
        </w:tabs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78" w:name="_Toc434841560"/>
      <w:bookmarkStart w:id="79" w:name="_Toc434843053"/>
      <w:bookmarkStart w:id="80" w:name="_Toc434844395"/>
      <w:bookmarkStart w:id="81" w:name="_Toc434847107"/>
      <w:bookmarkStart w:id="82" w:name="_Toc434848388"/>
      <w:bookmarkStart w:id="83" w:name="_Toc434854593"/>
      <w:bookmarkStart w:id="84" w:name="_Toc434854946"/>
      <w:bookmarkStart w:id="85" w:name="_Toc434856721"/>
      <w:bookmarkStart w:id="86" w:name="_Toc435619618"/>
      <w:bookmarkStart w:id="87" w:name="_Toc435620107"/>
      <w:bookmarkStart w:id="88" w:name="_Toc435622714"/>
      <w:bookmarkStart w:id="89" w:name="_Toc435623414"/>
      <w:bookmarkStart w:id="90" w:name="_Toc437938745"/>
      <w:bookmarkStart w:id="91" w:name="_Toc437940122"/>
      <w:bookmarkStart w:id="92" w:name="_Toc439164298"/>
      <w:bookmarkStart w:id="93" w:name="_Toc443916931"/>
      <w:bookmarkStart w:id="94" w:name="_Toc443919546"/>
      <w:bookmarkStart w:id="95" w:name="_Toc443921387"/>
      <w:bookmarkStart w:id="96" w:name="_Toc444095150"/>
      <w:bookmarkStart w:id="97" w:name="_Toc444099398"/>
      <w:bookmarkStart w:id="98" w:name="_Toc448848694"/>
      <w:bookmarkStart w:id="99" w:name="_Toc449441075"/>
      <w:bookmarkStart w:id="100" w:name="_Toc449441157"/>
      <w:bookmarkStart w:id="101" w:name="_Toc449442288"/>
      <w:bookmarkStart w:id="102" w:name="_Toc449442981"/>
      <w:bookmarkStart w:id="103" w:name="_Toc452474765"/>
      <w:bookmarkStart w:id="104" w:name="_Toc452476208"/>
      <w:bookmarkStart w:id="105" w:name="_Toc452477510"/>
      <w:bookmarkStart w:id="106" w:name="_Toc452479528"/>
      <w:bookmarkStart w:id="107" w:name="_Toc452557092"/>
      <w:bookmarkStart w:id="108" w:name="_Toc452560030"/>
      <w:bookmarkStart w:id="109" w:name="_Toc453057781"/>
      <w:bookmarkStart w:id="110" w:name="_Toc456453759"/>
      <w:bookmarkStart w:id="111" w:name="_Toc458270038"/>
      <w:bookmarkStart w:id="112" w:name="_Toc458272854"/>
      <w:bookmarkStart w:id="113" w:name="_Toc458274055"/>
      <w:bookmarkStart w:id="114" w:name="_Toc458274185"/>
      <w:bookmarkStart w:id="115" w:name="_Toc458274313"/>
      <w:bookmarkStart w:id="116" w:name="_Toc466185475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5F7503" w:rsidRDefault="005F7503" w:rsidP="005F7503">
      <w:pPr>
        <w:pStyle w:val="3"/>
        <w:rPr>
          <w:rFonts w:ascii="Arial" w:hAnsi="Arial" w:hint="eastAsia"/>
          <w:b/>
          <w:szCs w:val="30"/>
        </w:rPr>
      </w:pPr>
      <w:bookmarkStart w:id="117" w:name="_Toc458274314"/>
      <w:bookmarkStart w:id="118" w:name="_Toc466185476"/>
      <w:r w:rsidRPr="00E95110">
        <w:t>ApplicationActionIniter</w:t>
      </w:r>
      <w:r>
        <w:rPr>
          <w:rFonts w:hint="eastAsia"/>
        </w:rPr>
        <w:t>初始化流程及接口调用流程</w:t>
      </w:r>
      <w:bookmarkEnd w:id="117"/>
      <w:bookmarkEnd w:id="118"/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方式请求的初始化流程和调用流程：</w:t>
      </w:r>
    </w:p>
    <w:p w:rsidR="005F7503" w:rsidRDefault="005F7503" w:rsidP="005F7503">
      <w:pPr>
        <w:rPr>
          <w:rFonts w:hint="eastAsia"/>
        </w:rPr>
      </w:pPr>
      <w:r>
        <w:object w:dxaOrig="8824" w:dyaOrig="5331">
          <v:shape id="_x0000_i1028" type="#_x0000_t75" style="width:348.6pt;height:210.6pt" o:ole="">
            <v:imagedata r:id="rId17" o:title=""/>
          </v:shape>
          <o:OLEObject Type="Embed" ProgID="Visio.Drawing.11" ShapeID="_x0000_i1028" DrawAspect="Content" ObjectID="_1539927504" r:id="rId18"/>
        </w:objec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workHandler</w:t>
      </w:r>
      <w:r>
        <w:rPr>
          <w:rFonts w:hint="eastAsia"/>
        </w:rPr>
        <w:t>为</w:t>
      </w:r>
      <w:r w:rsidR="00523F29">
        <w:rPr>
          <w:rFonts w:hint="eastAsia"/>
        </w:rPr>
        <w:t>职责链</w:t>
      </w:r>
      <w:r>
        <w:rPr>
          <w:rFonts w:hint="eastAsia"/>
        </w:rPr>
        <w:t>处理器，初始化时按顺序由小往大加载，处理时，由大往小执行，执行往业务代码后再由小往大执行。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若为异步可多次响应。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sip</w:t>
      </w:r>
      <w:r>
        <w:rPr>
          <w:rFonts w:hint="eastAsia"/>
        </w:rPr>
        <w:t>协议，参数</w:t>
      </w:r>
      <w:r w:rsidR="00493BEA">
        <w:rPr>
          <w:rFonts w:hint="eastAsia"/>
        </w:rPr>
        <w:t>json</w:t>
      </w:r>
      <w:r>
        <w:rPr>
          <w:rFonts w:hint="eastAsia"/>
        </w:rPr>
        <w:t>实例：</w:t>
      </w:r>
    </w:p>
    <w:p w:rsidR="005F7503" w:rsidRDefault="005F7503" w:rsidP="005F7503">
      <w:pPr>
        <w:rPr>
          <w:rFonts w:hint="eastAsia"/>
        </w:rPr>
      </w:pPr>
      <w:r>
        <w:t>{</w:t>
      </w:r>
      <w:r>
        <w:rPr>
          <w:rStyle w:val="zgb"/>
        </w:rPr>
        <w:t>"service_id":"</w:t>
      </w:r>
      <w:r>
        <w:rPr>
          <w:rFonts w:hint="eastAsia"/>
        </w:rPr>
        <w:t>接口名</w:t>
      </w:r>
      <w:r>
        <w:rPr>
          <w:rStyle w:val="zgb"/>
        </w:rPr>
        <w:t>","app_type":</w:t>
      </w:r>
      <w:r>
        <w:rPr>
          <w:rStyle w:val="zgb"/>
          <w:rFonts w:hint="eastAsia"/>
        </w:rPr>
        <w:t>客户端及服务端类型号</w:t>
      </w:r>
      <w:r>
        <w:rPr>
          <w:rStyle w:val="zgb"/>
        </w:rPr>
        <w:t>,"ver_name":"</w:t>
      </w:r>
      <w:r>
        <w:rPr>
          <w:rStyle w:val="zgb"/>
          <w:rFonts w:hint="eastAsia"/>
        </w:rPr>
        <w:t>版本号</w:t>
      </w:r>
      <w:r>
        <w:rPr>
          <w:rStyle w:val="zgb"/>
        </w:rPr>
        <w:t>" ,"content"</w:t>
      </w:r>
      <w:r>
        <w:t>:{"</w:t>
      </w:r>
      <w:r>
        <w:rPr>
          <w:rFonts w:hint="eastAsia"/>
        </w:rPr>
        <w:t>user_id</w:t>
      </w:r>
      <w:r>
        <w:t>":</w:t>
      </w:r>
      <w:r>
        <w:rPr>
          <w:rFonts w:hint="eastAsia"/>
        </w:rPr>
        <w:t>32,"</w:t>
      </w:r>
      <w:r w:rsidRPr="00A40399">
        <w:rPr>
          <w:rFonts w:hint="eastAsia"/>
        </w:rPr>
        <w:t xml:space="preserve"> </w:t>
      </w:r>
      <w:r>
        <w:rPr>
          <w:rFonts w:hint="eastAsia"/>
        </w:rPr>
        <w:t>user_name":"aaa"</w:t>
      </w:r>
      <w:r>
        <w:t xml:space="preserve"> }}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返回参数为：</w:t>
      </w:r>
    </w:p>
    <w:p w:rsidR="005F7503" w:rsidRDefault="005F7503" w:rsidP="005F7503">
      <w:pPr>
        <w:rPr>
          <w:rFonts w:hint="eastAsia"/>
        </w:rPr>
      </w:pPr>
      <w:r>
        <w:rPr>
          <w:rFonts w:ascii="宋体" w:hAnsi="宋体"/>
          <w:lang w:eastAsia="en-US"/>
        </w:rPr>
        <w:t>{"r_msg":"success","r_content":{"balance":"30.85"},"r_code":0}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</w:t>
      </w:r>
      <w:r>
        <w:rPr>
          <w:rFonts w:hint="eastAsia"/>
        </w:rPr>
        <w:t>工程路径</w:t>
      </w:r>
      <w:r>
        <w:rPr>
          <w:rFonts w:hint="eastAsia"/>
        </w:rPr>
        <w:t>/sip</w:t>
      </w:r>
    </w:p>
    <w:p w:rsidR="005F7503" w:rsidRPr="005F7503" w:rsidRDefault="00493BEA" w:rsidP="005F7503">
      <w:pPr>
        <w:rPr>
          <w:rFonts w:hint="eastAsia"/>
          <w:color w:val="FF0000"/>
        </w:rPr>
      </w:pPr>
      <w:r>
        <w:rPr>
          <w:rFonts w:hint="eastAsia"/>
          <w:color w:val="FF0000"/>
        </w:rPr>
        <w:t>建议使用</w:t>
      </w:r>
      <w:r w:rsidR="005F7503" w:rsidRPr="005F7503">
        <w:rPr>
          <w:rFonts w:hint="eastAsia"/>
          <w:color w:val="FF0000"/>
        </w:rPr>
        <w:t>sip</w:t>
      </w:r>
      <w:r w:rsidR="005F7503" w:rsidRPr="005F7503">
        <w:rPr>
          <w:rFonts w:hint="eastAsia"/>
          <w:color w:val="FF0000"/>
        </w:rPr>
        <w:t>协议</w:t>
      </w:r>
    </w:p>
    <w:p w:rsidR="005F7503" w:rsidRDefault="005F7503" w:rsidP="005F7503">
      <w:pPr>
        <w:rPr>
          <w:rFonts w:hint="eastAsia"/>
        </w:rPr>
      </w:pPr>
    </w:p>
    <w:p w:rsidR="005F7503" w:rsidRP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sic</w:t>
      </w:r>
      <w:r>
        <w:rPr>
          <w:rFonts w:hint="eastAsia"/>
        </w:rPr>
        <w:t>协议为请求参数都往一个</w:t>
      </w:r>
      <w:r>
        <w:rPr>
          <w:rFonts w:hint="eastAsia"/>
        </w:rPr>
        <w:t>content</w:t>
      </w:r>
      <w:r>
        <w:rPr>
          <w:rFonts w:hint="eastAsia"/>
        </w:rPr>
        <w:t>参数中设置，参数</w:t>
      </w:r>
      <w:r w:rsidR="00493BEA">
        <w:rPr>
          <w:rFonts w:hint="eastAsia"/>
        </w:rPr>
        <w:t>json</w:t>
      </w:r>
      <w:r>
        <w:rPr>
          <w:rFonts w:hint="eastAsia"/>
        </w:rPr>
        <w:t>实例：</w:t>
      </w:r>
    </w:p>
    <w:p w:rsidR="005F7503" w:rsidRDefault="005F7503" w:rsidP="005F7503">
      <w:pPr>
        <w:rPr>
          <w:rFonts w:hint="eastAsia"/>
        </w:rPr>
      </w:pPr>
      <w:bookmarkStart w:id="119" w:name="OLE_LINK19"/>
      <w:bookmarkStart w:id="120" w:name="OLE_LINK18"/>
      <w:r>
        <w:rPr>
          <w:rFonts w:hint="eastAsia"/>
        </w:rPr>
        <w:t>{content</w:t>
      </w:r>
      <w:r>
        <w:rPr>
          <w:rFonts w:hint="eastAsia"/>
        </w:rPr>
        <w:t>：</w:t>
      </w:r>
      <w:r>
        <w:t>{</w:t>
      </w:r>
      <w:r>
        <w:rPr>
          <w:rStyle w:val="zgb"/>
        </w:rPr>
        <w:t>"service_id":"</w:t>
      </w:r>
      <w:r>
        <w:rPr>
          <w:rFonts w:hint="eastAsia"/>
        </w:rPr>
        <w:t>接口名</w:t>
      </w:r>
      <w:r>
        <w:rPr>
          <w:rStyle w:val="zgb"/>
        </w:rPr>
        <w:t>","app_type":</w:t>
      </w:r>
      <w:r>
        <w:rPr>
          <w:rStyle w:val="zgb"/>
          <w:rFonts w:hint="eastAsia"/>
        </w:rPr>
        <w:t>客户端及服务端类型号</w:t>
      </w:r>
      <w:r>
        <w:rPr>
          <w:rStyle w:val="zgb"/>
        </w:rPr>
        <w:t>,"ver_name":"</w:t>
      </w:r>
      <w:r>
        <w:rPr>
          <w:rStyle w:val="zgb"/>
          <w:rFonts w:hint="eastAsia"/>
        </w:rPr>
        <w:t>版本号</w:t>
      </w:r>
      <w:r>
        <w:rPr>
          <w:rStyle w:val="zgb"/>
        </w:rPr>
        <w:t>" ,"content"</w:t>
      </w:r>
      <w:r>
        <w:t>:{"</w:t>
      </w:r>
      <w:r>
        <w:rPr>
          <w:rFonts w:hint="eastAsia"/>
        </w:rPr>
        <w:t>user_id</w:t>
      </w:r>
      <w:r>
        <w:t>":</w:t>
      </w:r>
      <w:r>
        <w:rPr>
          <w:rFonts w:hint="eastAsia"/>
        </w:rPr>
        <w:t>32,"</w:t>
      </w:r>
      <w:r w:rsidRPr="00A40399">
        <w:rPr>
          <w:rFonts w:hint="eastAsia"/>
        </w:rPr>
        <w:t xml:space="preserve"> </w:t>
      </w:r>
      <w:r>
        <w:rPr>
          <w:rFonts w:hint="eastAsia"/>
        </w:rPr>
        <w:t>user_name":"aaa"</w:t>
      </w:r>
      <w:r>
        <w:t xml:space="preserve"> }}</w:t>
      </w:r>
      <w:bookmarkEnd w:id="119"/>
      <w:bookmarkEnd w:id="120"/>
      <w:r>
        <w:rPr>
          <w:rFonts w:hint="eastAsia"/>
        </w:rPr>
        <w:t>}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返回参数为：</w:t>
      </w:r>
    </w:p>
    <w:p w:rsidR="005F7503" w:rsidRDefault="005F7503" w:rsidP="005F7503">
      <w:pPr>
        <w:rPr>
          <w:rFonts w:hint="eastAsia"/>
        </w:rPr>
      </w:pPr>
      <w:r>
        <w:rPr>
          <w:rFonts w:ascii="宋体" w:hAnsi="宋体"/>
          <w:lang w:eastAsia="en-US"/>
        </w:rPr>
        <w:t>{"r_msg":"success","r_content":{"balance":"30.85"},"r_code":0}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</w:t>
      </w:r>
      <w:r>
        <w:rPr>
          <w:rFonts w:hint="eastAsia"/>
        </w:rPr>
        <w:t>工程路径</w:t>
      </w:r>
      <w:r>
        <w:rPr>
          <w:rFonts w:hint="eastAsia"/>
        </w:rPr>
        <w:t>/sic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siu</w:t>
      </w:r>
      <w:r>
        <w:rPr>
          <w:rFonts w:hint="eastAsia"/>
        </w:rPr>
        <w:t>协议参数</w:t>
      </w:r>
      <w:r w:rsidR="00493BEA">
        <w:rPr>
          <w:rFonts w:hint="eastAsia"/>
        </w:rPr>
        <w:t>json</w:t>
      </w:r>
      <w:r>
        <w:rPr>
          <w:rFonts w:hint="eastAsia"/>
        </w:rPr>
        <w:t>实例：</w:t>
      </w:r>
    </w:p>
    <w:p w:rsidR="005F7503" w:rsidRDefault="00493BEA" w:rsidP="005F7503">
      <w:pPr>
        <w:rPr>
          <w:rFonts w:hint="eastAsia"/>
        </w:rPr>
      </w:pPr>
      <w:r>
        <w:rPr>
          <w:rFonts w:hint="eastAsia"/>
        </w:rPr>
        <w:t>{</w:t>
      </w:r>
      <w:r w:rsidR="005F7503">
        <w:rPr>
          <w:rFonts w:hint="eastAsia"/>
        </w:rPr>
        <w:t>user_id</w:t>
      </w:r>
      <w:r w:rsidR="005F7503">
        <w:t>:</w:t>
      </w:r>
      <w:r w:rsidR="005F7503">
        <w:rPr>
          <w:rFonts w:hint="eastAsia"/>
        </w:rPr>
        <w:t>32</w:t>
      </w:r>
      <w:r>
        <w:rPr>
          <w:rFonts w:hint="eastAsia"/>
        </w:rPr>
        <w:t>,</w:t>
      </w:r>
      <w:r w:rsidR="005F7503">
        <w:rPr>
          <w:rFonts w:hint="eastAsia"/>
        </w:rPr>
        <w:t>user_name:"aaa"</w:t>
      </w:r>
      <w:r>
        <w:rPr>
          <w:rFonts w:hint="eastAsia"/>
        </w:rPr>
        <w:t>}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</w:t>
      </w:r>
      <w:r>
        <w:rPr>
          <w:rFonts w:hint="eastAsia"/>
        </w:rPr>
        <w:t>工程路径</w:t>
      </w:r>
      <w:r>
        <w:rPr>
          <w:rFonts w:hint="eastAsia"/>
        </w:rPr>
        <w:t>/post/</w:t>
      </w:r>
      <w:r>
        <w:rPr>
          <w:rFonts w:hint="eastAsia"/>
        </w:rPr>
        <w:t>接口名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siu</w:t>
      </w:r>
      <w:r>
        <w:rPr>
          <w:rFonts w:hint="eastAsia"/>
        </w:rPr>
        <w:t>协议主要用于支付宝回调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协议为请求参数往一个</w:t>
      </w:r>
      <w:r>
        <w:rPr>
          <w:rFonts w:hint="eastAsia"/>
        </w:rPr>
        <w:t>xml</w:t>
      </w:r>
      <w:r>
        <w:rPr>
          <w:rFonts w:hint="eastAsia"/>
        </w:rPr>
        <w:t>文件流里面设置，参数实例为：</w:t>
      </w:r>
    </w:p>
    <w:p w:rsidR="005F7503" w:rsidRDefault="005F7503" w:rsidP="005F7503">
      <w:pPr>
        <w:rPr>
          <w:rFonts w:hint="eastAsia"/>
        </w:rPr>
      </w:pPr>
      <w:r w:rsidRPr="006303C5">
        <w:rPr>
          <w:rFonts w:hint="eastAsia"/>
        </w:rPr>
        <w:t>&lt;xml&gt;</w:t>
      </w:r>
      <w:r w:rsidRPr="006303C5">
        <w:rPr>
          <w:rFonts w:hint="eastAsia"/>
        </w:rPr>
        <w:br/>
        <w:t>   &lt;appid&gt;wx2421b1c4370ec43b&lt;/appid&gt;</w:t>
      </w:r>
      <w:r w:rsidRPr="006303C5">
        <w:rPr>
          <w:rFonts w:hint="eastAsia"/>
        </w:rPr>
        <w:br/>
        <w:t>   &lt;attach&gt;</w:t>
      </w:r>
      <w:r w:rsidRPr="006303C5">
        <w:rPr>
          <w:rFonts w:hint="eastAsia"/>
        </w:rPr>
        <w:t>支付测试</w:t>
      </w:r>
      <w:r w:rsidRPr="006303C5">
        <w:rPr>
          <w:rFonts w:hint="eastAsia"/>
        </w:rPr>
        <w:t>&lt;/attach&gt;</w:t>
      </w:r>
      <w:r w:rsidRPr="006303C5">
        <w:rPr>
          <w:rFonts w:hint="eastAsia"/>
        </w:rPr>
        <w:br/>
        <w:t> &lt;/xml&gt;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</w:t>
      </w:r>
      <w:r>
        <w:rPr>
          <w:rFonts w:hint="eastAsia"/>
        </w:rPr>
        <w:t>工程路径</w:t>
      </w:r>
      <w:r>
        <w:rPr>
          <w:rFonts w:hint="eastAsia"/>
        </w:rPr>
        <w:t>/xml/</w:t>
      </w:r>
      <w:r>
        <w:rPr>
          <w:rFonts w:hint="eastAsia"/>
        </w:rPr>
        <w:t>接口名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lastRenderedPageBreak/>
        <w:t>xml</w:t>
      </w:r>
      <w:r>
        <w:rPr>
          <w:rFonts w:hint="eastAsia"/>
        </w:rPr>
        <w:t>协议主要用于微信支付回调</w:t>
      </w:r>
    </w:p>
    <w:p w:rsidR="005F7503" w:rsidRPr="00137FD9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websocket</w:t>
      </w:r>
      <w:r>
        <w:rPr>
          <w:rFonts w:hint="eastAsia"/>
        </w:rPr>
        <w:t>通讯流程：</w:t>
      </w:r>
    </w:p>
    <w:p w:rsidR="005F7503" w:rsidRDefault="005F7503" w:rsidP="005F7503">
      <w:pPr>
        <w:rPr>
          <w:rFonts w:hint="eastAsia"/>
        </w:rPr>
      </w:pPr>
      <w:r>
        <w:object w:dxaOrig="11299" w:dyaOrig="5807">
          <v:shape id="_x0000_i1029" type="#_x0000_t75" style="width:343.2pt;height:176.4pt" o:ole="">
            <v:imagedata r:id="rId19" o:title=""/>
          </v:shape>
          <o:OLEObject Type="Embed" ProgID="Visio.Drawing.11" ShapeID="_x0000_i1029" DrawAspect="Content" ObjectID="_1539927505" r:id="rId20"/>
        </w:objec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注：接口都为单例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workHandler</w:t>
      </w:r>
      <w:r>
        <w:rPr>
          <w:rFonts w:hint="eastAsia"/>
        </w:rPr>
        <w:t>需添加</w:t>
      </w:r>
      <w:r w:rsidRPr="004D035D">
        <w:rPr>
          <w:rFonts w:ascii="Consolas" w:hAnsi="Consolas" w:cs="Consolas"/>
          <w:color w:val="000000"/>
          <w:highlight w:val="lightGray"/>
        </w:rPr>
        <w:t>@HandlerAnnocation</w:t>
      </w:r>
      <w:r w:rsidRPr="004D035D">
        <w:rPr>
          <w:rFonts w:hint="eastAsia"/>
        </w:rPr>
        <w:t>注解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值为加载顺序，从小到大排序。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983E15">
      <w:pPr>
        <w:pStyle w:val="3"/>
        <w:rPr>
          <w:rFonts w:hint="eastAsia"/>
        </w:rPr>
      </w:pPr>
      <w:bookmarkStart w:id="121" w:name="_Toc458274315"/>
      <w:bookmarkStart w:id="122" w:name="_Toc466185477"/>
      <w:r>
        <w:rPr>
          <w:rFonts w:hint="eastAsia"/>
        </w:rPr>
        <w:t>接口调用职责链详解</w:t>
      </w:r>
      <w:bookmarkEnd w:id="121"/>
      <w:bookmarkEnd w:id="12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420"/>
        <w:gridCol w:w="2223"/>
        <w:gridCol w:w="1879"/>
      </w:tblGrid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W</w:t>
            </w:r>
            <w:r w:rsidRPr="00D43564">
              <w:rPr>
                <w:rFonts w:hint="eastAsia"/>
                <w:lang/>
              </w:rPr>
              <w:t>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用途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加载顺序</w:t>
            </w:r>
          </w:p>
        </w:tc>
      </w:tr>
      <w:tr w:rsidR="005F7503" w:rsidRPr="001D4036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ActionWorkHandler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解耦用，拦截业务层抛出的异常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最内层，</w:t>
            </w:r>
            <w:r>
              <w:rPr>
                <w:rFonts w:hint="eastAsia"/>
                <w:lang/>
              </w:rPr>
              <w:t>action</w:t>
            </w:r>
            <w:r>
              <w:rPr>
                <w:rFonts w:hint="eastAsia"/>
                <w:lang/>
              </w:rPr>
              <w:t>加载前加载</w:t>
            </w:r>
          </w:p>
        </w:tc>
      </w:tr>
      <w:tr w:rsidR="005F7503" w:rsidRPr="001D4036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1D4036">
              <w:rPr>
                <w:lang/>
              </w:rPr>
              <w:t>AuthorityValidateWorkHandler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权限校验</w:t>
            </w:r>
          </w:p>
        </w:tc>
        <w:tc>
          <w:tcPr>
            <w:tcW w:w="200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90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DBConnHandler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数据库连接管理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100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DecryptWorkHandler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Act</w:t>
            </w:r>
            <w:r w:rsidRPr="00D43564">
              <w:rPr>
                <w:rFonts w:hint="eastAsia"/>
                <w:lang/>
              </w:rPr>
              <w:t>请求解密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700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SessionValidateWorkHandler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lang/>
              </w:rPr>
              <w:t>S</w:t>
            </w:r>
            <w:r w:rsidRPr="00D43564">
              <w:rPr>
                <w:rFonts w:hint="eastAsia"/>
                <w:lang/>
              </w:rPr>
              <w:t>ession</w:t>
            </w:r>
            <w:r w:rsidRPr="00D43564">
              <w:rPr>
                <w:rFonts w:hint="eastAsia"/>
                <w:lang/>
              </w:rPr>
              <w:t>验证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lang/>
              </w:rPr>
            </w:pPr>
            <w:r>
              <w:rPr>
                <w:rFonts w:hint="eastAsia"/>
                <w:lang/>
              </w:rPr>
              <w:t>200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SignValidateWorkHandler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签名验证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400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SimpleMapDataJsonParseWorkHanlder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请求参数存在验证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600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SimpleMapParameterValidateWorkHandler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请求参数合法性验证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500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WriteWorkHandler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响应处理</w:t>
            </w:r>
          </w:p>
        </w:tc>
        <w:tc>
          <w:tcPr>
            <w:tcW w:w="2009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999</w:t>
            </w:r>
          </w:p>
        </w:tc>
      </w:tr>
      <w:tr w:rsidR="005F7503" w:rsidRPr="00D43564" w:rsidTr="00015879">
        <w:tc>
          <w:tcPr>
            <w:tcW w:w="4133" w:type="dxa"/>
          </w:tcPr>
          <w:p w:rsidR="005F7503" w:rsidRPr="00D43564" w:rsidRDefault="005F7503" w:rsidP="00015879">
            <w:pPr>
              <w:jc w:val="center"/>
              <w:rPr>
                <w:lang/>
              </w:rPr>
            </w:pPr>
            <w:r w:rsidRPr="00481B06">
              <w:rPr>
                <w:lang/>
              </w:rPr>
              <w:t>FastBackHandler</w:t>
            </w:r>
          </w:p>
        </w:tc>
        <w:tc>
          <w:tcPr>
            <w:tcW w:w="2380" w:type="dxa"/>
          </w:tcPr>
          <w:p w:rsidR="005F7503" w:rsidRPr="00D43564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快速返回</w:t>
            </w:r>
          </w:p>
        </w:tc>
        <w:tc>
          <w:tcPr>
            <w:tcW w:w="2009" w:type="dxa"/>
          </w:tcPr>
          <w:p w:rsidR="005F7503" w:rsidRDefault="005F7503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900</w:t>
            </w:r>
          </w:p>
        </w:tc>
      </w:tr>
    </w:tbl>
    <w:p w:rsidR="005F7503" w:rsidRPr="00203E30" w:rsidRDefault="005F7503" w:rsidP="005F7503">
      <w:pPr>
        <w:rPr>
          <w:rFonts w:hint="eastAsia"/>
          <w:lang/>
        </w:rPr>
      </w:pPr>
    </w:p>
    <w:p w:rsidR="005F7503" w:rsidRDefault="005F7503" w:rsidP="00983E15">
      <w:pPr>
        <w:pStyle w:val="2"/>
        <w:rPr>
          <w:rFonts w:hint="eastAsia"/>
        </w:rPr>
      </w:pPr>
      <w:bookmarkStart w:id="123" w:name="_Toc458274316"/>
      <w:bookmarkStart w:id="124" w:name="_Toc466185478"/>
      <w:r>
        <w:rPr>
          <w:rFonts w:hint="eastAsia"/>
        </w:rPr>
        <w:t>关系数据库操作机制</w:t>
      </w:r>
      <w:bookmarkEnd w:id="123"/>
      <w:bookmarkEnd w:id="124"/>
    </w:p>
    <w:p w:rsidR="005F7503" w:rsidRPr="000E3A46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eastAsia="黑体"/>
          <w:vanish/>
          <w:sz w:val="32"/>
          <w:lang/>
        </w:rPr>
      </w:pPr>
      <w:bookmarkStart w:id="125" w:name="_Toc434844399"/>
      <w:bookmarkStart w:id="126" w:name="_Toc434847111"/>
      <w:bookmarkStart w:id="127" w:name="_Toc434848392"/>
      <w:bookmarkStart w:id="128" w:name="_Toc434854597"/>
      <w:bookmarkStart w:id="129" w:name="_Toc434854950"/>
      <w:bookmarkStart w:id="130" w:name="_Toc434856725"/>
      <w:bookmarkStart w:id="131" w:name="_Toc435619622"/>
      <w:bookmarkStart w:id="132" w:name="_Toc435620111"/>
      <w:bookmarkStart w:id="133" w:name="_Toc435622718"/>
      <w:bookmarkStart w:id="134" w:name="_Toc435623418"/>
      <w:bookmarkStart w:id="135" w:name="_Toc437938749"/>
      <w:bookmarkStart w:id="136" w:name="_Toc437940126"/>
      <w:bookmarkStart w:id="137" w:name="_Toc439164302"/>
      <w:bookmarkStart w:id="138" w:name="_Toc443916935"/>
      <w:bookmarkStart w:id="139" w:name="_Toc443919550"/>
      <w:bookmarkStart w:id="140" w:name="_Toc443921391"/>
      <w:bookmarkStart w:id="141" w:name="_Toc444095154"/>
      <w:bookmarkStart w:id="142" w:name="_Toc444099402"/>
      <w:bookmarkStart w:id="143" w:name="_Toc448848698"/>
      <w:bookmarkStart w:id="144" w:name="_Toc449441079"/>
      <w:bookmarkStart w:id="145" w:name="_Toc449441161"/>
      <w:bookmarkStart w:id="146" w:name="_Toc449442292"/>
      <w:bookmarkStart w:id="147" w:name="_Toc449442985"/>
      <w:bookmarkStart w:id="148" w:name="_Toc452474769"/>
      <w:bookmarkStart w:id="149" w:name="_Toc452476212"/>
      <w:bookmarkStart w:id="150" w:name="_Toc452477514"/>
      <w:bookmarkStart w:id="151" w:name="_Toc452479532"/>
      <w:bookmarkStart w:id="152" w:name="_Toc452557096"/>
      <w:bookmarkStart w:id="153" w:name="_Toc452560034"/>
      <w:bookmarkStart w:id="154" w:name="_Toc453057785"/>
      <w:bookmarkStart w:id="155" w:name="_Toc456453763"/>
      <w:bookmarkStart w:id="156" w:name="_Toc458270042"/>
      <w:bookmarkStart w:id="157" w:name="_Toc458272858"/>
      <w:bookmarkStart w:id="158" w:name="_Toc458274059"/>
      <w:bookmarkStart w:id="159" w:name="_Toc458274189"/>
      <w:bookmarkStart w:id="160" w:name="_Toc458274317"/>
      <w:bookmarkStart w:id="161" w:name="_Toc466185479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5F7503" w:rsidRDefault="005F7503" w:rsidP="00983E15">
      <w:pPr>
        <w:pStyle w:val="3"/>
        <w:rPr>
          <w:rFonts w:ascii="Arial" w:hAnsi="Arial" w:hint="eastAsia"/>
          <w:b/>
          <w:szCs w:val="30"/>
        </w:rPr>
      </w:pPr>
      <w:bookmarkStart w:id="162" w:name="_Toc458274318"/>
      <w:bookmarkStart w:id="163" w:name="_Toc466185480"/>
      <w:r>
        <w:rPr>
          <w:rFonts w:hint="eastAsia"/>
        </w:rPr>
        <w:t>Dao</w:t>
      </w:r>
      <w:r>
        <w:rPr>
          <w:rFonts w:hint="eastAsia"/>
        </w:rPr>
        <w:t>层包详解</w:t>
      </w:r>
      <w:bookmarkEnd w:id="162"/>
      <w:bookmarkEnd w:id="163"/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java</w:t>
      </w:r>
      <w:r>
        <w:rPr>
          <w:rFonts w:hint="eastAsia"/>
          <w:lang/>
        </w:rPr>
        <w:t>目录：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lastRenderedPageBreak/>
        <w:t>dao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>业务接口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rPr>
          <w:lang/>
        </w:rPr>
        <w:t>abstr</w:t>
      </w:r>
      <w:r>
        <w:rPr>
          <w:rFonts w:hint="eastAsia"/>
          <w:lang/>
        </w:rPr>
        <w:tab/>
      </w:r>
      <w:r>
        <w:rPr>
          <w:rFonts w:hint="eastAsia"/>
          <w:lang/>
        </w:rPr>
        <w:t>框架自动生成代码的接口的实现类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rPr>
          <w:lang/>
        </w:rPr>
        <w:t>abstrDao</w:t>
      </w:r>
      <w:r>
        <w:rPr>
          <w:rFonts w:hint="eastAsia"/>
          <w:lang/>
        </w:rPr>
        <w:tab/>
      </w:r>
      <w:r>
        <w:rPr>
          <w:rFonts w:hint="eastAsia"/>
          <w:lang/>
        </w:rPr>
        <w:t>框架自动生成代码的接口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t xml:space="preserve"> </w:t>
      </w:r>
      <w:r w:rsidRPr="00B441C8">
        <w:rPr>
          <w:lang/>
        </w:rPr>
        <w:t>cache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>业务代码带</w:t>
      </w:r>
      <w:r>
        <w:rPr>
          <w:rFonts w:hint="eastAsia"/>
          <w:lang/>
        </w:rPr>
        <w:t>redis</w:t>
      </w:r>
      <w:r>
        <w:rPr>
          <w:rFonts w:hint="eastAsia"/>
          <w:lang/>
        </w:rPr>
        <w:t>缓存的实现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t xml:space="preserve"> </w:t>
      </w:r>
      <w:r w:rsidRPr="00B441C8">
        <w:rPr>
          <w:lang/>
        </w:rPr>
        <w:t>impl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>业务代码实现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t xml:space="preserve"> </w:t>
      </w:r>
      <w:r w:rsidRPr="00B441C8">
        <w:rPr>
          <w:lang/>
        </w:rPr>
        <w:t>listen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  <w:t>redis</w:t>
      </w:r>
      <w:r>
        <w:rPr>
          <w:rFonts w:hint="eastAsia"/>
          <w:lang/>
        </w:rPr>
        <w:t>缓存操作类</w:t>
      </w:r>
    </w:p>
    <w:p w:rsidR="005F7503" w:rsidRDefault="005F7503" w:rsidP="005F7503">
      <w:pPr>
        <w:rPr>
          <w:rFonts w:hint="eastAsia"/>
          <w:lang/>
        </w:rPr>
      </w:pPr>
      <w:r w:rsidRPr="00B441C8">
        <w:rPr>
          <w:lang/>
        </w:rPr>
        <w:t>pojo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>框架自动生成的</w:t>
      </w:r>
      <w:r>
        <w:rPr>
          <w:rFonts w:hint="eastAsia"/>
          <w:lang/>
        </w:rPr>
        <w:t>bean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|-</w:t>
      </w:r>
      <w:r w:rsidRPr="00B441C8">
        <w:rPr>
          <w:lang/>
        </w:rPr>
        <w:t>page</w:t>
      </w: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rFonts w:hint="eastAsia"/>
          <w:lang/>
        </w:rPr>
        <w:t>框架自动生成的查询类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resource</w:t>
      </w:r>
      <w:r>
        <w:rPr>
          <w:rFonts w:hint="eastAsia"/>
          <w:lang/>
        </w:rPr>
        <w:t>目录：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 xml:space="preserve">mapper </w:t>
      </w:r>
      <w:r>
        <w:rPr>
          <w:rFonts w:hint="eastAsia"/>
          <w:lang/>
        </w:rPr>
        <w:t>框架自动生成的</w:t>
      </w:r>
      <w:r>
        <w:rPr>
          <w:rFonts w:hint="eastAsia"/>
          <w:lang/>
        </w:rPr>
        <w:t>mybatis</w:t>
      </w:r>
      <w:r>
        <w:rPr>
          <w:rFonts w:hint="eastAsia"/>
          <w:lang/>
        </w:rPr>
        <w:t>的</w:t>
      </w:r>
      <w:r>
        <w:rPr>
          <w:rFonts w:hint="eastAsia"/>
          <w:lang/>
        </w:rPr>
        <w:t>xml</w:t>
      </w:r>
      <w:r>
        <w:rPr>
          <w:rFonts w:hint="eastAsia"/>
          <w:lang/>
        </w:rPr>
        <w:t>文件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 xml:space="preserve">mapper2 </w:t>
      </w:r>
      <w:r>
        <w:rPr>
          <w:rFonts w:hint="eastAsia"/>
          <w:lang/>
        </w:rPr>
        <w:t>为业务实现需要的</w:t>
      </w:r>
      <w:r>
        <w:rPr>
          <w:rFonts w:hint="eastAsia"/>
          <w:lang/>
        </w:rPr>
        <w:t>mybatis</w:t>
      </w:r>
      <w:r>
        <w:rPr>
          <w:rFonts w:hint="eastAsia"/>
          <w:lang/>
        </w:rPr>
        <w:t>的</w:t>
      </w:r>
      <w:r>
        <w:rPr>
          <w:rFonts w:hint="eastAsia"/>
          <w:lang/>
        </w:rPr>
        <w:t>xml</w:t>
      </w:r>
      <w:r>
        <w:rPr>
          <w:rFonts w:hint="eastAsia"/>
          <w:lang/>
        </w:rPr>
        <w:t>文件</w:t>
      </w:r>
    </w:p>
    <w:p w:rsidR="005F7503" w:rsidRDefault="005F7503" w:rsidP="005F7503">
      <w:pPr>
        <w:rPr>
          <w:rFonts w:hint="eastAsia"/>
          <w:lang/>
        </w:rPr>
      </w:pP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注：</w:t>
      </w:r>
      <w:r w:rsidRPr="00B441C8">
        <w:rPr>
          <w:lang/>
        </w:rPr>
        <w:t>abstr</w:t>
      </w:r>
      <w:r>
        <w:rPr>
          <w:rFonts w:hint="eastAsia"/>
          <w:lang/>
        </w:rPr>
        <w:t>,</w:t>
      </w:r>
      <w:r w:rsidRPr="00B441C8">
        <w:rPr>
          <w:lang/>
        </w:rPr>
        <w:t>abstrDao</w:t>
      </w:r>
      <w:r>
        <w:rPr>
          <w:rFonts w:hint="eastAsia"/>
          <w:lang/>
        </w:rPr>
        <w:t>,</w:t>
      </w:r>
      <w:r w:rsidRPr="00B441C8">
        <w:rPr>
          <w:lang/>
        </w:rPr>
        <w:t>listen</w:t>
      </w:r>
      <w:r>
        <w:rPr>
          <w:rFonts w:hint="eastAsia"/>
          <w:lang/>
        </w:rPr>
        <w:t>,</w:t>
      </w:r>
      <w:r w:rsidRPr="00B441C8">
        <w:rPr>
          <w:lang/>
        </w:rPr>
        <w:t xml:space="preserve">pojo </w:t>
      </w:r>
      <w:r>
        <w:rPr>
          <w:rFonts w:hint="eastAsia"/>
          <w:lang/>
        </w:rPr>
        <w:t>,</w:t>
      </w:r>
      <w:r w:rsidRPr="00B441C8">
        <w:rPr>
          <w:lang/>
        </w:rPr>
        <w:t>page</w:t>
      </w:r>
      <w:r>
        <w:rPr>
          <w:rFonts w:hint="eastAsia"/>
          <w:lang/>
        </w:rPr>
        <w:t>,</w:t>
      </w:r>
      <w:r w:rsidRPr="0074676D">
        <w:rPr>
          <w:rFonts w:hint="eastAsia"/>
          <w:lang/>
        </w:rPr>
        <w:t xml:space="preserve"> </w:t>
      </w:r>
      <w:r>
        <w:rPr>
          <w:rFonts w:hint="eastAsia"/>
          <w:lang/>
        </w:rPr>
        <w:t>mapper</w:t>
      </w:r>
      <w:r>
        <w:rPr>
          <w:rFonts w:hint="eastAsia"/>
          <w:lang/>
        </w:rPr>
        <w:t>这些包中文件不建议修改，因为这些为自动生成的代码，自动生成时会替换掉。</w:t>
      </w:r>
    </w:p>
    <w:p w:rsidR="005F7503" w:rsidRDefault="005F7503" w:rsidP="005F7503">
      <w:pPr>
        <w:rPr>
          <w:rFonts w:hint="eastAsia"/>
          <w:lang/>
        </w:rPr>
      </w:pP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自动生成的代码根据</w:t>
      </w:r>
      <w:r>
        <w:rPr>
          <w:rFonts w:hint="eastAsia"/>
          <w:lang/>
        </w:rPr>
        <w:t>t_sys_table_info</w:t>
      </w:r>
      <w:r>
        <w:rPr>
          <w:rFonts w:hint="eastAsia"/>
          <w:lang/>
        </w:rPr>
        <w:t>的配置不同可生成不同的代码。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t_sys_table_info</w:t>
      </w:r>
      <w:r>
        <w:rPr>
          <w:rFonts w:hint="eastAsia"/>
          <w:lang/>
        </w:rPr>
        <w:t>表结构：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2276475" cy="13620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表信息及最后生成信息字段用</w:t>
      </w:r>
      <w:r>
        <w:rPr>
          <w:rFonts w:hint="eastAsia"/>
          <w:lang/>
        </w:rPr>
        <w:t>2</w:t>
      </w:r>
      <w:r>
        <w:rPr>
          <w:rFonts w:hint="eastAsia"/>
          <w:lang/>
        </w:rPr>
        <w:t>进制来表示表的各种配置</w:t>
      </w:r>
    </w:p>
    <w:p w:rsidR="005F7503" w:rsidRDefault="005F7503" w:rsidP="005F7503">
      <w:pPr>
        <w:rPr>
          <w:rFonts w:hint="eastAsia"/>
          <w:lang/>
        </w:rPr>
      </w:pPr>
      <w:r w:rsidRPr="007375D3">
        <w:rPr>
          <w:rFonts w:hint="eastAsia"/>
          <w:lang/>
        </w:rPr>
        <w:t>表信息</w:t>
      </w:r>
      <w:r w:rsidRPr="007375D3">
        <w:rPr>
          <w:rFonts w:hint="eastAsia"/>
          <w:lang/>
        </w:rPr>
        <w:t>(1:</w:t>
      </w:r>
      <w:r w:rsidRPr="007375D3">
        <w:rPr>
          <w:rFonts w:hint="eastAsia"/>
          <w:lang/>
        </w:rPr>
        <w:t>停用</w:t>
      </w:r>
      <w:r w:rsidRPr="007375D3">
        <w:rPr>
          <w:rFonts w:hint="eastAsia"/>
          <w:lang/>
        </w:rPr>
        <w:t>,2:</w:t>
      </w:r>
      <w:r w:rsidRPr="007375D3">
        <w:rPr>
          <w:rFonts w:hint="eastAsia"/>
          <w:lang/>
        </w:rPr>
        <w:t>不自增</w:t>
      </w:r>
      <w:r w:rsidRPr="007375D3">
        <w:rPr>
          <w:rFonts w:hint="eastAsia"/>
          <w:lang/>
        </w:rPr>
        <w:t>4:</w:t>
      </w:r>
      <w:r w:rsidRPr="007375D3">
        <w:rPr>
          <w:rFonts w:hint="eastAsia"/>
          <w:lang/>
        </w:rPr>
        <w:t>不开启</w:t>
      </w:r>
      <w:r w:rsidRPr="007375D3">
        <w:rPr>
          <w:rFonts w:hint="eastAsia"/>
          <w:lang/>
        </w:rPr>
        <w:t>redis</w:t>
      </w:r>
      <w:r w:rsidRPr="007375D3">
        <w:rPr>
          <w:rFonts w:hint="eastAsia"/>
          <w:lang/>
        </w:rPr>
        <w:t>缓存</w:t>
      </w:r>
      <w:r w:rsidRPr="007375D3">
        <w:rPr>
          <w:rFonts w:hint="eastAsia"/>
          <w:lang/>
        </w:rPr>
        <w:t>8:</w:t>
      </w:r>
      <w:r w:rsidRPr="007375D3">
        <w:rPr>
          <w:rFonts w:hint="eastAsia"/>
          <w:lang/>
        </w:rPr>
        <w:t>不开启</w:t>
      </w:r>
      <w:r>
        <w:rPr>
          <w:rFonts w:hint="eastAsia"/>
          <w:lang/>
        </w:rPr>
        <w:t>线程</w:t>
      </w:r>
      <w:r w:rsidRPr="007375D3">
        <w:rPr>
          <w:rFonts w:hint="eastAsia"/>
          <w:lang/>
        </w:rPr>
        <w:t>缓存</w:t>
      </w:r>
      <w:r w:rsidRPr="007375D3">
        <w:rPr>
          <w:rFonts w:hint="eastAsia"/>
          <w:lang/>
        </w:rPr>
        <w:t>16</w:t>
      </w:r>
      <w:r w:rsidRPr="007375D3">
        <w:rPr>
          <w:rFonts w:hint="eastAsia"/>
          <w:lang/>
        </w:rPr>
        <w:t>扩展的</w:t>
      </w:r>
      <w:r w:rsidRPr="007375D3">
        <w:rPr>
          <w:rFonts w:hint="eastAsia"/>
          <w:lang/>
        </w:rPr>
        <w:t>dao</w:t>
      </w:r>
      <w:r w:rsidRPr="007375D3">
        <w:rPr>
          <w:rFonts w:hint="eastAsia"/>
          <w:lang/>
        </w:rPr>
        <w:t>方法</w:t>
      </w:r>
      <w:r w:rsidRPr="007375D3">
        <w:rPr>
          <w:rFonts w:hint="eastAsia"/>
          <w:lang/>
        </w:rPr>
        <w:t>)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最后生成信息</w:t>
      </w:r>
      <w:r w:rsidRPr="007375D3">
        <w:rPr>
          <w:rFonts w:hint="eastAsia"/>
          <w:lang/>
        </w:rPr>
        <w:t>(1:</w:t>
      </w:r>
      <w:r>
        <w:rPr>
          <w:rFonts w:hint="eastAsia"/>
          <w:lang/>
        </w:rPr>
        <w:t>有修改</w:t>
      </w:r>
      <w:r w:rsidRPr="007375D3">
        <w:rPr>
          <w:rFonts w:hint="eastAsia"/>
          <w:lang/>
        </w:rPr>
        <w:t>,2:</w:t>
      </w:r>
      <w:r w:rsidRPr="007375D3">
        <w:rPr>
          <w:rFonts w:hint="eastAsia"/>
          <w:lang/>
        </w:rPr>
        <w:t>不自增</w:t>
      </w:r>
      <w:r w:rsidRPr="007375D3">
        <w:rPr>
          <w:rFonts w:hint="eastAsia"/>
          <w:lang/>
        </w:rPr>
        <w:t>4:</w:t>
      </w:r>
      <w:r w:rsidRPr="007375D3">
        <w:rPr>
          <w:rFonts w:hint="eastAsia"/>
          <w:lang/>
        </w:rPr>
        <w:t>不开启</w:t>
      </w:r>
      <w:r w:rsidRPr="007375D3">
        <w:rPr>
          <w:rFonts w:hint="eastAsia"/>
          <w:lang/>
        </w:rPr>
        <w:t>redis</w:t>
      </w:r>
      <w:r w:rsidRPr="007375D3">
        <w:rPr>
          <w:rFonts w:hint="eastAsia"/>
          <w:lang/>
        </w:rPr>
        <w:t>缓存</w:t>
      </w:r>
      <w:r w:rsidRPr="007375D3">
        <w:rPr>
          <w:rFonts w:hint="eastAsia"/>
          <w:lang/>
        </w:rPr>
        <w:t>8:</w:t>
      </w:r>
      <w:r w:rsidRPr="007375D3">
        <w:rPr>
          <w:rFonts w:hint="eastAsia"/>
          <w:lang/>
        </w:rPr>
        <w:t>不开启</w:t>
      </w:r>
      <w:r>
        <w:rPr>
          <w:rFonts w:hint="eastAsia"/>
          <w:lang/>
        </w:rPr>
        <w:t>线程</w:t>
      </w:r>
      <w:r w:rsidRPr="007375D3">
        <w:rPr>
          <w:rFonts w:hint="eastAsia"/>
          <w:lang/>
        </w:rPr>
        <w:t>缓存</w:t>
      </w:r>
      <w:r w:rsidRPr="007375D3">
        <w:rPr>
          <w:rFonts w:hint="eastAsia"/>
          <w:lang/>
        </w:rPr>
        <w:t>16</w:t>
      </w:r>
      <w:r w:rsidRPr="007375D3">
        <w:rPr>
          <w:rFonts w:hint="eastAsia"/>
          <w:lang/>
        </w:rPr>
        <w:t>扩展的</w:t>
      </w:r>
      <w:r w:rsidRPr="007375D3">
        <w:rPr>
          <w:rFonts w:hint="eastAsia"/>
          <w:lang/>
        </w:rPr>
        <w:t>dao</w:t>
      </w:r>
      <w:r w:rsidRPr="007375D3">
        <w:rPr>
          <w:rFonts w:hint="eastAsia"/>
          <w:lang/>
        </w:rPr>
        <w:t>方法</w:t>
      </w:r>
      <w:r w:rsidRPr="007375D3">
        <w:rPr>
          <w:rFonts w:hint="eastAsia"/>
          <w:lang/>
        </w:rPr>
        <w:t>)</w:t>
      </w:r>
    </w:p>
    <w:p w:rsidR="00983E15" w:rsidRDefault="00983E15" w:rsidP="00983E15">
      <w:pPr>
        <w:rPr>
          <w:rFonts w:hint="eastAsia"/>
          <w:lang/>
        </w:rPr>
      </w:pPr>
      <w:r>
        <w:rPr>
          <w:rFonts w:hint="eastAsia"/>
          <w:lang/>
        </w:rPr>
        <w:t>在表生成后，执行</w:t>
      </w:r>
      <w:r w:rsidRPr="00983E15">
        <w:rPr>
          <w:lang/>
        </w:rPr>
        <w:t>tool-codeTool</w:t>
      </w:r>
      <w:r>
        <w:rPr>
          <w:rFonts w:hint="eastAsia"/>
          <w:lang/>
        </w:rPr>
        <w:t>，</w:t>
      </w:r>
      <w:r w:rsidR="005F7503">
        <w:rPr>
          <w:rFonts w:hint="eastAsia"/>
          <w:lang/>
        </w:rPr>
        <w:t>会在该表插入一条记录。</w:t>
      </w:r>
    </w:p>
    <w:p w:rsidR="005F7503" w:rsidRPr="007375D3" w:rsidRDefault="005F7503" w:rsidP="00983E15">
      <w:pPr>
        <w:rPr>
          <w:rFonts w:hint="eastAsia"/>
          <w:lang/>
        </w:rPr>
      </w:pPr>
      <w:r>
        <w:rPr>
          <w:rFonts w:hint="eastAsia"/>
          <w:lang/>
        </w:rPr>
        <w:t>若表结构有修改，将最后生成信息的字段加</w:t>
      </w:r>
      <w:r>
        <w:rPr>
          <w:rFonts w:hint="eastAsia"/>
          <w:lang/>
        </w:rPr>
        <w:t>1</w:t>
      </w:r>
      <w:r>
        <w:rPr>
          <w:rFonts w:hint="eastAsia"/>
          <w:lang/>
        </w:rPr>
        <w:t>，然后执行</w:t>
      </w:r>
      <w:r w:rsidR="00983E15" w:rsidRPr="00983E15">
        <w:rPr>
          <w:lang/>
        </w:rPr>
        <w:t>tool-codeTool</w:t>
      </w:r>
      <w:r>
        <w:rPr>
          <w:rFonts w:hint="eastAsia"/>
          <w:lang/>
        </w:rPr>
        <w:t>，则会更新自动生成的代码。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注：如果表信息和最后生成信息字段相同，则不会更新自动生成的代码。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注：一般来说</w:t>
      </w:r>
      <w:r>
        <w:rPr>
          <w:rFonts w:hint="eastAsia"/>
          <w:lang/>
        </w:rPr>
        <w:t>mapper2</w:t>
      </w:r>
      <w:r>
        <w:rPr>
          <w:rFonts w:hint="eastAsia"/>
          <w:lang/>
        </w:rPr>
        <w:t>不允许存在新增，修改及删除的方法，若一定要存在，则需关闭</w:t>
      </w:r>
      <w:r>
        <w:rPr>
          <w:rFonts w:hint="eastAsia"/>
          <w:lang/>
        </w:rPr>
        <w:t>4</w:t>
      </w:r>
      <w:r>
        <w:rPr>
          <w:rFonts w:hint="eastAsia"/>
          <w:lang/>
        </w:rPr>
        <w:t>和</w:t>
      </w:r>
      <w:r>
        <w:rPr>
          <w:rFonts w:hint="eastAsia"/>
          <w:lang/>
        </w:rPr>
        <w:t>8</w:t>
      </w:r>
      <w:r>
        <w:rPr>
          <w:rFonts w:hint="eastAsia"/>
          <w:lang/>
        </w:rPr>
        <w:t>的缓存（即</w:t>
      </w:r>
      <w:r>
        <w:rPr>
          <w:rFonts w:hint="eastAsia"/>
          <w:lang/>
        </w:rPr>
        <w:t>12</w:t>
      </w:r>
      <w:r>
        <w:rPr>
          <w:rFonts w:hint="eastAsia"/>
          <w:lang/>
        </w:rPr>
        <w:t>）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注：一般来说表都需要单个主键，无主键及多主键的表不能用代码字段生成。</w:t>
      </w:r>
    </w:p>
    <w:p w:rsidR="005F7503" w:rsidRDefault="005F7503" w:rsidP="00983E15">
      <w:pPr>
        <w:pStyle w:val="3"/>
        <w:rPr>
          <w:rFonts w:hint="eastAsia"/>
        </w:rPr>
      </w:pPr>
      <w:bookmarkStart w:id="164" w:name="_Toc458274319"/>
      <w:bookmarkStart w:id="165" w:name="_Toc466185481"/>
      <w:r>
        <w:rPr>
          <w:rFonts w:hint="eastAsia"/>
        </w:rPr>
        <w:t>dao</w:t>
      </w:r>
      <w:r>
        <w:rPr>
          <w:rFonts w:hint="eastAsia"/>
        </w:rPr>
        <w:t>自动生成的代码详解</w:t>
      </w:r>
      <w:bookmarkEnd w:id="164"/>
      <w:bookmarkEnd w:id="165"/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若没有扩展查询方法，自动生成的</w:t>
      </w:r>
      <w:r>
        <w:rPr>
          <w:rFonts w:hint="eastAsia"/>
          <w:lang/>
        </w:rPr>
        <w:t>dao</w:t>
      </w:r>
      <w:r>
        <w:rPr>
          <w:rFonts w:hint="eastAsia"/>
          <w:lang/>
        </w:rPr>
        <w:t>包含如下接口：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21"/>
        <w:gridCol w:w="4301"/>
      </w:tblGrid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接口名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用途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add${tableInfo.className}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新增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addBatch${tableInfo.className}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批量增加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lastRenderedPageBreak/>
              <w:t>resetAll${tableInfo.className}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根据对象主键更新对象所有字段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updatePart${tableInfo.className}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根据对象主键部分更新字段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updatePartByIds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根据主键按条件部分更新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del${tableInfo.className}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删除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query${tableInfo.className}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根据主键查询单条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lang/>
              </w:rPr>
            </w:pPr>
            <w:r w:rsidRPr="00CB4D88">
              <w:rPr>
                <w:lang/>
              </w:rPr>
              <w:t>list${tableInfo.className}ByIds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根据主键</w:t>
            </w:r>
            <w:r w:rsidRPr="00CB4D88">
              <w:rPr>
                <w:lang/>
              </w:rPr>
              <w:t>Id</w:t>
            </w:r>
            <w:r w:rsidRPr="00CB4D88">
              <w:rPr>
                <w:lang/>
              </w:rPr>
              <w:t>列出对象，不保证记录的顺序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lang/>
              </w:rPr>
            </w:pPr>
            <w:r w:rsidRPr="00CB4D88">
              <w:rPr>
                <w:lang/>
              </w:rPr>
              <w:t>listIds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加载指定条件的所有</w:t>
            </w:r>
            <w:r w:rsidRPr="00CB4D88">
              <w:rPr>
                <w:lang/>
              </w:rPr>
              <w:t>id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lang/>
              </w:rPr>
            </w:pPr>
            <w:r w:rsidRPr="00CB4D88">
              <w:rPr>
                <w:lang/>
              </w:rPr>
              <w:t>pagedResultOfList${tableInfo.className}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带</w:t>
            </w:r>
            <w:r w:rsidRPr="00CB4D88">
              <w:rPr>
                <w:lang/>
              </w:rPr>
              <w:t>分页</w:t>
            </w:r>
            <w:r w:rsidRPr="00CB4D88">
              <w:rPr>
                <w:rFonts w:hint="eastAsia"/>
                <w:lang/>
              </w:rPr>
              <w:t>的精确</w:t>
            </w:r>
            <w:r w:rsidRPr="00CB4D88">
              <w:rPr>
                <w:lang/>
              </w:rPr>
              <w:t>查询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lang/>
              </w:rPr>
            </w:pPr>
            <w:r w:rsidRPr="00CB4D88">
              <w:rPr>
                <w:lang/>
              </w:rPr>
              <w:t>delByIds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批量删除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lang/>
              </w:rPr>
            </w:pPr>
            <w:r w:rsidRPr="00CB4D88">
              <w:rPr>
                <w:lang/>
              </w:rPr>
              <w:t>getMaxSequence()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获取最大主键</w:t>
            </w:r>
          </w:p>
        </w:tc>
      </w:tr>
    </w:tbl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可调用的方法如下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936"/>
        <w:gridCol w:w="4586"/>
      </w:tblGrid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方法名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用途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list${tableInfo.className}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根据条件精确</w:t>
            </w:r>
            <w:r w:rsidRPr="00CB4D88">
              <w:rPr>
                <w:lang/>
              </w:rPr>
              <w:t>查询</w:t>
            </w:r>
          </w:p>
        </w:tc>
      </w:tr>
      <w:tr w:rsidR="005F7503" w:rsidRPr="00CB4D88" w:rsidTr="00015879">
        <w:tc>
          <w:tcPr>
            <w:tcW w:w="393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count${tableInfo.className}</w:t>
            </w:r>
          </w:p>
        </w:tc>
        <w:tc>
          <w:tcPr>
            <w:tcW w:w="4586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精确</w:t>
            </w:r>
            <w:r w:rsidRPr="00CB4D88">
              <w:rPr>
                <w:lang/>
              </w:rPr>
              <w:t>查询</w:t>
            </w:r>
            <w:r w:rsidRPr="00CB4D88">
              <w:rPr>
                <w:rFonts w:hint="eastAsia"/>
                <w:lang/>
              </w:rPr>
              <w:t>的</w:t>
            </w:r>
            <w:r w:rsidRPr="00CB4D88">
              <w:rPr>
                <w:lang/>
              </w:rPr>
              <w:t>数量</w:t>
            </w:r>
          </w:p>
        </w:tc>
      </w:tr>
    </w:tbl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page</w:t>
      </w:r>
      <w:r>
        <w:rPr>
          <w:rFonts w:hint="eastAsia"/>
          <w:lang/>
        </w:rPr>
        <w:t>包里的实体类具有分页查询，</w:t>
      </w:r>
      <w:r>
        <w:rPr>
          <w:rFonts w:hint="eastAsia"/>
          <w:lang/>
        </w:rPr>
        <w:t>order by</w:t>
      </w:r>
      <w:r>
        <w:rPr>
          <w:rFonts w:hint="eastAsia"/>
          <w:lang/>
        </w:rPr>
        <w:t>，</w:t>
      </w:r>
      <w:r>
        <w:rPr>
          <w:rFonts w:hint="eastAsia"/>
          <w:lang/>
        </w:rPr>
        <w:t>group by</w:t>
      </w:r>
      <w:r>
        <w:rPr>
          <w:rFonts w:hint="eastAsia"/>
          <w:lang/>
        </w:rPr>
        <w:t>的功能。</w:t>
      </w:r>
    </w:p>
    <w:p w:rsidR="005F7503" w:rsidRDefault="005F7503" w:rsidP="005F7503">
      <w:pPr>
        <w:rPr>
          <w:rFonts w:hint="eastAsia"/>
          <w:lang/>
        </w:rPr>
      </w:pP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若使用扩展</w:t>
      </w:r>
      <w:r>
        <w:rPr>
          <w:rFonts w:hint="eastAsia"/>
          <w:lang/>
        </w:rPr>
        <w:t>dao</w:t>
      </w:r>
      <w:r>
        <w:rPr>
          <w:rFonts w:hint="eastAsia"/>
          <w:lang/>
        </w:rPr>
        <w:t>，则多包含如下接口：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70"/>
        <w:gridCol w:w="4252"/>
      </w:tblGrid>
      <w:tr w:rsidR="005F7503" w:rsidRPr="00CB4D88" w:rsidTr="00015879">
        <w:tc>
          <w:tcPr>
            <w:tcW w:w="3963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接口名</w:t>
            </w:r>
          </w:p>
        </w:tc>
        <w:tc>
          <w:tcPr>
            <w:tcW w:w="4559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用途</w:t>
            </w:r>
          </w:p>
        </w:tc>
      </w:tr>
      <w:tr w:rsidR="005F7503" w:rsidRPr="00CB4D88" w:rsidTr="00015879">
        <w:tc>
          <w:tcPr>
            <w:tcW w:w="3963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lang/>
              </w:rPr>
              <w:t>pagedResultOfLike${tableInfo.className}</w:t>
            </w:r>
          </w:p>
        </w:tc>
        <w:tc>
          <w:tcPr>
            <w:tcW w:w="4559" w:type="dxa"/>
          </w:tcPr>
          <w:p w:rsidR="005F7503" w:rsidRPr="00CB4D88" w:rsidRDefault="005F7503" w:rsidP="00015879">
            <w:pPr>
              <w:rPr>
                <w:rFonts w:hint="eastAsia"/>
                <w:lang/>
              </w:rPr>
            </w:pPr>
            <w:r w:rsidRPr="00CB4D88">
              <w:rPr>
                <w:rFonts w:hint="eastAsia"/>
                <w:lang/>
              </w:rPr>
              <w:t>带</w:t>
            </w:r>
            <w:r w:rsidRPr="00CB4D88">
              <w:rPr>
                <w:lang/>
              </w:rPr>
              <w:t>分页</w:t>
            </w:r>
            <w:r w:rsidRPr="00CB4D88">
              <w:rPr>
                <w:rFonts w:hint="eastAsia"/>
                <w:lang/>
              </w:rPr>
              <w:t>的模糊</w:t>
            </w:r>
            <w:r w:rsidRPr="00CB4D88">
              <w:rPr>
                <w:lang/>
              </w:rPr>
              <w:t>查询</w:t>
            </w:r>
            <w:r w:rsidRPr="00CB4D88">
              <w:rPr>
                <w:rFonts w:hint="eastAsia"/>
                <w:lang/>
              </w:rPr>
              <w:t>（若字段为</w:t>
            </w:r>
            <w:r w:rsidRPr="00CB4D88">
              <w:rPr>
                <w:rFonts w:hint="eastAsia"/>
                <w:lang/>
              </w:rPr>
              <w:t>string</w:t>
            </w:r>
            <w:r w:rsidRPr="00CB4D88">
              <w:rPr>
                <w:rFonts w:hint="eastAsia"/>
                <w:lang/>
              </w:rPr>
              <w:t>类型，则用</w:t>
            </w:r>
            <w:r w:rsidRPr="00CB4D88">
              <w:rPr>
                <w:rFonts w:hint="eastAsia"/>
                <w:lang/>
              </w:rPr>
              <w:t>like</w:t>
            </w:r>
            <w:r w:rsidRPr="00CB4D88">
              <w:rPr>
                <w:rFonts w:hint="eastAsia"/>
                <w:lang/>
              </w:rPr>
              <w:t>方式查询）</w:t>
            </w:r>
          </w:p>
        </w:tc>
      </w:tr>
    </w:tbl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新增的方法如下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936"/>
        <w:gridCol w:w="4586"/>
      </w:tblGrid>
      <w:tr w:rsidR="005F7503" w:rsidRPr="00BD72D4" w:rsidTr="00015879">
        <w:tc>
          <w:tcPr>
            <w:tcW w:w="393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rFonts w:hint="eastAsia"/>
                <w:lang/>
              </w:rPr>
              <w:t>方法名</w:t>
            </w:r>
          </w:p>
        </w:tc>
        <w:tc>
          <w:tcPr>
            <w:tcW w:w="458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rFonts w:hint="eastAsia"/>
                <w:lang/>
              </w:rPr>
              <w:t>用途</w:t>
            </w:r>
          </w:p>
        </w:tc>
      </w:tr>
      <w:tr w:rsidR="005F7503" w:rsidRPr="00BD72D4" w:rsidTr="00015879">
        <w:tc>
          <w:tcPr>
            <w:tcW w:w="393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rFonts w:hint="eastAsia"/>
                <w:lang/>
              </w:rPr>
              <w:t>likeL</w:t>
            </w:r>
            <w:r w:rsidRPr="00BD72D4">
              <w:rPr>
                <w:lang/>
              </w:rPr>
              <w:t>ist${tableInfo.className}</w:t>
            </w:r>
          </w:p>
        </w:tc>
        <w:tc>
          <w:tcPr>
            <w:tcW w:w="458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rFonts w:hint="eastAsia"/>
                <w:lang/>
              </w:rPr>
              <w:t>根据条件模糊</w:t>
            </w:r>
            <w:r w:rsidRPr="00BD72D4">
              <w:rPr>
                <w:lang/>
              </w:rPr>
              <w:t>查询</w:t>
            </w:r>
            <w:r w:rsidRPr="00BD72D4">
              <w:rPr>
                <w:rFonts w:hint="eastAsia"/>
                <w:lang/>
              </w:rPr>
              <w:t>（若字段为</w:t>
            </w:r>
            <w:r w:rsidRPr="00BD72D4">
              <w:rPr>
                <w:rFonts w:hint="eastAsia"/>
                <w:lang/>
              </w:rPr>
              <w:t>string</w:t>
            </w:r>
            <w:r w:rsidRPr="00BD72D4">
              <w:rPr>
                <w:rFonts w:hint="eastAsia"/>
                <w:lang/>
              </w:rPr>
              <w:t>类型，则用</w:t>
            </w:r>
            <w:r w:rsidRPr="00BD72D4">
              <w:rPr>
                <w:rFonts w:hint="eastAsia"/>
                <w:lang/>
              </w:rPr>
              <w:t>like</w:t>
            </w:r>
            <w:r w:rsidRPr="00BD72D4">
              <w:rPr>
                <w:rFonts w:hint="eastAsia"/>
                <w:lang/>
              </w:rPr>
              <w:t>方式查询）</w:t>
            </w:r>
          </w:p>
        </w:tc>
      </w:tr>
      <w:tr w:rsidR="005F7503" w:rsidRPr="00BD72D4" w:rsidTr="00015879">
        <w:tc>
          <w:tcPr>
            <w:tcW w:w="393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lang/>
              </w:rPr>
              <w:t>count</w:t>
            </w:r>
            <w:r w:rsidRPr="00BD72D4">
              <w:rPr>
                <w:rFonts w:hint="eastAsia"/>
                <w:lang/>
              </w:rPr>
              <w:t>Like</w:t>
            </w:r>
            <w:r w:rsidRPr="00BD72D4">
              <w:rPr>
                <w:lang/>
              </w:rPr>
              <w:t>${tableInfo.className}</w:t>
            </w:r>
          </w:p>
        </w:tc>
        <w:tc>
          <w:tcPr>
            <w:tcW w:w="4586" w:type="dxa"/>
          </w:tcPr>
          <w:p w:rsidR="005F7503" w:rsidRPr="00BD72D4" w:rsidRDefault="005F7503" w:rsidP="00015879">
            <w:pPr>
              <w:rPr>
                <w:rFonts w:hint="eastAsia"/>
                <w:lang/>
              </w:rPr>
            </w:pPr>
            <w:r w:rsidRPr="00BD72D4">
              <w:rPr>
                <w:rFonts w:hint="eastAsia"/>
                <w:lang/>
              </w:rPr>
              <w:t>模糊</w:t>
            </w:r>
            <w:r w:rsidRPr="00BD72D4">
              <w:rPr>
                <w:lang/>
              </w:rPr>
              <w:t>查询</w:t>
            </w:r>
            <w:r w:rsidRPr="00BD72D4">
              <w:rPr>
                <w:rFonts w:hint="eastAsia"/>
                <w:lang/>
              </w:rPr>
              <w:t>的</w:t>
            </w:r>
            <w:r w:rsidRPr="00BD72D4">
              <w:rPr>
                <w:lang/>
              </w:rPr>
              <w:t>数量</w:t>
            </w:r>
          </w:p>
        </w:tc>
      </w:tr>
    </w:tbl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page</w:t>
      </w:r>
      <w:r>
        <w:rPr>
          <w:rFonts w:hint="eastAsia"/>
          <w:lang/>
        </w:rPr>
        <w:t>包里的实体类若字段为数值类型或时间类型，则额外增加</w:t>
      </w:r>
      <w:r>
        <w:rPr>
          <w:rFonts w:hint="eastAsia"/>
          <w:lang/>
        </w:rPr>
        <w:t>{</w:t>
      </w:r>
      <w:r>
        <w:rPr>
          <w:rFonts w:hint="eastAsia"/>
          <w:lang/>
        </w:rPr>
        <w:t>字段</w:t>
      </w:r>
      <w:r>
        <w:rPr>
          <w:rFonts w:hint="eastAsia"/>
          <w:lang/>
        </w:rPr>
        <w:t>}_Begin,</w:t>
      </w:r>
      <w:r w:rsidRPr="006645A9">
        <w:rPr>
          <w:rFonts w:hint="eastAsia"/>
          <w:lang/>
        </w:rPr>
        <w:t xml:space="preserve"> </w:t>
      </w:r>
      <w:r>
        <w:rPr>
          <w:rFonts w:hint="eastAsia"/>
          <w:lang/>
        </w:rPr>
        <w:t>{</w:t>
      </w:r>
      <w:r>
        <w:rPr>
          <w:rFonts w:hint="eastAsia"/>
          <w:lang/>
        </w:rPr>
        <w:t>字段</w:t>
      </w:r>
      <w:r>
        <w:rPr>
          <w:rFonts w:hint="eastAsia"/>
          <w:lang/>
        </w:rPr>
        <w:t>}_End,</w:t>
      </w:r>
      <w:r w:rsidRPr="006645A9">
        <w:rPr>
          <w:rFonts w:hint="eastAsia"/>
          <w:lang/>
        </w:rPr>
        <w:t xml:space="preserve"> </w:t>
      </w:r>
      <w:r>
        <w:rPr>
          <w:rFonts w:hint="eastAsia"/>
          <w:lang/>
        </w:rPr>
        <w:t>{</w:t>
      </w:r>
      <w:r>
        <w:rPr>
          <w:rFonts w:hint="eastAsia"/>
          <w:lang/>
        </w:rPr>
        <w:t>字段</w:t>
      </w:r>
      <w:r>
        <w:rPr>
          <w:rFonts w:hint="eastAsia"/>
          <w:lang/>
        </w:rPr>
        <w:t>}</w:t>
      </w:r>
      <w:r w:rsidRPr="006645A9">
        <w:rPr>
          <w:lang/>
        </w:rPr>
        <w:t>_RangeType</w:t>
      </w:r>
      <w:r>
        <w:rPr>
          <w:rFonts w:hint="eastAsia"/>
          <w:lang/>
        </w:rPr>
        <w:t>等字段用于查询范围确认。</w:t>
      </w:r>
      <w:r>
        <w:rPr>
          <w:rFonts w:hint="eastAsia"/>
          <w:lang/>
        </w:rPr>
        <w:t>begin</w:t>
      </w:r>
      <w:r>
        <w:rPr>
          <w:rFonts w:hint="eastAsia"/>
          <w:lang/>
        </w:rPr>
        <w:t>为开始，</w:t>
      </w:r>
      <w:r>
        <w:rPr>
          <w:rFonts w:hint="eastAsia"/>
          <w:lang/>
        </w:rPr>
        <w:t>end</w:t>
      </w:r>
      <w:r>
        <w:rPr>
          <w:rFonts w:hint="eastAsia"/>
          <w:lang/>
        </w:rPr>
        <w:t>为结束，</w:t>
      </w:r>
      <w:r w:rsidRPr="006645A9">
        <w:rPr>
          <w:lang/>
        </w:rPr>
        <w:t>RangeType</w:t>
      </w:r>
      <w:r>
        <w:rPr>
          <w:rFonts w:hint="eastAsia"/>
          <w:lang/>
        </w:rPr>
        <w:t>为区间类型。</w:t>
      </w:r>
      <w:r>
        <w:rPr>
          <w:rFonts w:hint="eastAsia"/>
          <w:lang/>
        </w:rPr>
        <w:t>close</w:t>
      </w:r>
      <w:r>
        <w:rPr>
          <w:rFonts w:hint="eastAsia"/>
          <w:lang/>
        </w:rPr>
        <w:t>为闭区间，</w:t>
      </w:r>
      <w:r>
        <w:rPr>
          <w:rFonts w:hint="eastAsia"/>
          <w:lang/>
        </w:rPr>
        <w:t>open</w:t>
      </w:r>
      <w:r>
        <w:rPr>
          <w:rFonts w:hint="eastAsia"/>
          <w:lang/>
        </w:rPr>
        <w:t>为开区间。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page</w:t>
      </w:r>
      <w:r>
        <w:rPr>
          <w:rFonts w:hint="eastAsia"/>
          <w:lang/>
        </w:rPr>
        <w:t>包里的实体类字段都额外增加</w:t>
      </w:r>
      <w:r>
        <w:rPr>
          <w:rFonts w:hint="eastAsia"/>
          <w:lang/>
        </w:rPr>
        <w:t>{</w:t>
      </w:r>
      <w:r>
        <w:rPr>
          <w:rFonts w:hint="eastAsia"/>
          <w:lang/>
        </w:rPr>
        <w:t>字段</w:t>
      </w:r>
      <w:r>
        <w:rPr>
          <w:rFonts w:hint="eastAsia"/>
          <w:lang/>
        </w:rPr>
        <w:t>}_List</w:t>
      </w:r>
      <w:r>
        <w:rPr>
          <w:rFonts w:hint="eastAsia"/>
          <w:lang/>
        </w:rPr>
        <w:t>字段，用于列表查询。</w:t>
      </w:r>
    </w:p>
    <w:p w:rsidR="005F7503" w:rsidRPr="006645A9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pojo</w:t>
      </w:r>
      <w:r>
        <w:rPr>
          <w:rFonts w:hint="eastAsia"/>
          <w:lang/>
        </w:rPr>
        <w:t>包里的实体类若为数值类型则额外增加</w:t>
      </w:r>
      <w:r>
        <w:rPr>
          <w:rFonts w:hint="eastAsia"/>
          <w:lang/>
        </w:rPr>
        <w:t>{</w:t>
      </w:r>
      <w:r>
        <w:rPr>
          <w:rFonts w:hint="eastAsia"/>
          <w:lang/>
        </w:rPr>
        <w:t>字段</w:t>
      </w:r>
      <w:r>
        <w:rPr>
          <w:rFonts w:hint="eastAsia"/>
          <w:lang/>
        </w:rPr>
        <w:t>}_Increase</w:t>
      </w:r>
      <w:r>
        <w:rPr>
          <w:rFonts w:hint="eastAsia"/>
          <w:lang/>
        </w:rPr>
        <w:t>字段，用于保存操作时做数值增加的操作。</w:t>
      </w:r>
    </w:p>
    <w:p w:rsidR="005F7503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dao</w:t>
      </w:r>
      <w:r>
        <w:rPr>
          <w:rFonts w:hint="eastAsia"/>
          <w:lang/>
        </w:rPr>
        <w:t>的开发例子见：</w:t>
      </w:r>
      <w:hyperlink w:anchor="_dao开发" w:history="1">
        <w:r w:rsidRPr="00AF0320">
          <w:rPr>
            <w:rStyle w:val="a9"/>
            <w:rFonts w:hint="eastAsia"/>
            <w:lang/>
          </w:rPr>
          <w:t>da</w:t>
        </w:r>
        <w:r w:rsidRPr="00AF0320">
          <w:rPr>
            <w:rStyle w:val="a9"/>
            <w:rFonts w:hint="eastAsia"/>
            <w:lang/>
          </w:rPr>
          <w:t>o</w:t>
        </w:r>
        <w:r w:rsidRPr="00AF0320">
          <w:rPr>
            <w:rStyle w:val="a9"/>
            <w:rFonts w:hint="eastAsia"/>
            <w:lang/>
          </w:rPr>
          <w:t>开发</w:t>
        </w:r>
      </w:hyperlink>
    </w:p>
    <w:p w:rsidR="005F7503" w:rsidRDefault="005F7503" w:rsidP="00983E15">
      <w:pPr>
        <w:pStyle w:val="3"/>
        <w:rPr>
          <w:rFonts w:hint="eastAsia"/>
        </w:rPr>
      </w:pPr>
      <w:bookmarkStart w:id="166" w:name="_Toc458274320"/>
      <w:bookmarkStart w:id="167" w:name="_Toc466185482"/>
      <w:r>
        <w:rPr>
          <w:rFonts w:hint="eastAsia"/>
        </w:rPr>
        <w:t>事务操作流程</w:t>
      </w:r>
      <w:bookmarkEnd w:id="166"/>
      <w:bookmarkEnd w:id="167"/>
    </w:p>
    <w:p w:rsidR="005F7503" w:rsidRPr="00067A81" w:rsidRDefault="005F7503" w:rsidP="005F7503">
      <w:pPr>
        <w:rPr>
          <w:rFonts w:hint="eastAsia"/>
          <w:lang/>
        </w:rPr>
      </w:pPr>
      <w:r>
        <w:rPr>
          <w:rFonts w:hint="eastAsia"/>
          <w:lang/>
        </w:rPr>
        <w:t>写操作流程：</w:t>
      </w:r>
    </w:p>
    <w:p w:rsidR="005F7503" w:rsidRDefault="005F7503" w:rsidP="005F7503">
      <w:pPr>
        <w:rPr>
          <w:rFonts w:hint="eastAsia"/>
        </w:rPr>
      </w:pPr>
      <w:r>
        <w:object w:dxaOrig="4971" w:dyaOrig="3910">
          <v:shape id="_x0000_i1030" type="#_x0000_t75" style="width:247.8pt;height:194.4pt" o:ole="">
            <v:imagedata r:id="rId22" o:title=""/>
          </v:shape>
          <o:OLEObject Type="Embed" ProgID="Visio.Drawing.11" ShapeID="_x0000_i1030" DrawAspect="Content" ObjectID="_1539927506" r:id="rId23"/>
        </w:objec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读操作流程：</w:t>
      </w:r>
    </w:p>
    <w:p w:rsidR="005F7503" w:rsidRDefault="005F7503" w:rsidP="005F7503">
      <w:pPr>
        <w:rPr>
          <w:rFonts w:hint="eastAsia"/>
        </w:rPr>
      </w:pPr>
      <w:r>
        <w:object w:dxaOrig="5458" w:dyaOrig="4895">
          <v:shape id="_x0000_i1031" type="#_x0000_t75" style="width:233.4pt;height:209.4pt" o:ole="">
            <v:imagedata r:id="rId24" o:title=""/>
          </v:shape>
          <o:OLEObject Type="Embed" ProgID="Visio.Drawing.11" ShapeID="_x0000_i1031" DrawAspect="Content" ObjectID="_1539927507" r:id="rId25"/>
        </w:object>
      </w:r>
    </w:p>
    <w:p w:rsidR="005F7503" w:rsidRDefault="005F7503" w:rsidP="005F7503">
      <w:pPr>
        <w:rPr>
          <w:rFonts w:hint="eastAsia"/>
        </w:rPr>
      </w:pPr>
    </w:p>
    <w:p w:rsidR="005F7503" w:rsidRDefault="005F7503" w:rsidP="00983E15">
      <w:pPr>
        <w:pStyle w:val="2"/>
        <w:rPr>
          <w:rFonts w:hint="eastAsia"/>
        </w:rPr>
      </w:pPr>
      <w:bookmarkStart w:id="168" w:name="_Toc458274321"/>
      <w:bookmarkStart w:id="169" w:name="_Toc466185483"/>
      <w:r>
        <w:rPr>
          <w:rFonts w:hint="eastAsia"/>
        </w:rPr>
        <w:t>dblogistics</w:t>
      </w:r>
      <w:r>
        <w:rPr>
          <w:rFonts w:hint="eastAsia"/>
        </w:rPr>
        <w:t>机制</w:t>
      </w:r>
      <w:bookmarkEnd w:id="168"/>
      <w:bookmarkEnd w:id="169"/>
    </w:p>
    <w:p w:rsidR="005F7503" w:rsidRPr="000E3A46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eastAsia="黑体"/>
          <w:vanish/>
          <w:sz w:val="32"/>
          <w:lang/>
        </w:rPr>
      </w:pPr>
      <w:bookmarkStart w:id="170" w:name="_Toc458274064"/>
      <w:bookmarkStart w:id="171" w:name="_Toc458274194"/>
      <w:bookmarkStart w:id="172" w:name="_Toc458274322"/>
      <w:bookmarkStart w:id="173" w:name="_Toc466185484"/>
      <w:bookmarkEnd w:id="170"/>
      <w:bookmarkEnd w:id="171"/>
      <w:bookmarkEnd w:id="172"/>
      <w:bookmarkEnd w:id="173"/>
    </w:p>
    <w:p w:rsidR="005F7503" w:rsidRPr="00624B69" w:rsidRDefault="005F7503" w:rsidP="00983E15">
      <w:pPr>
        <w:pStyle w:val="3"/>
        <w:rPr>
          <w:rFonts w:hint="eastAsia"/>
        </w:rPr>
      </w:pPr>
      <w:bookmarkStart w:id="174" w:name="_Toc458274323"/>
      <w:bookmarkStart w:id="175" w:name="_Toc466185485"/>
      <w:r>
        <w:rPr>
          <w:rFonts w:hint="eastAsia"/>
        </w:rPr>
        <w:t>dblogistics</w:t>
      </w:r>
      <w:r>
        <w:rPr>
          <w:rFonts w:hint="eastAsia"/>
        </w:rPr>
        <w:t>使用思想</w:t>
      </w:r>
      <w:bookmarkEnd w:id="174"/>
      <w:bookmarkEnd w:id="175"/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dblogistics</w:t>
      </w:r>
      <w:r>
        <w:rPr>
          <w:rFonts w:hint="eastAsia"/>
        </w:rPr>
        <w:t>为多数据库操作逻辑。现支持的数据库为：</w:t>
      </w:r>
      <w:r>
        <w:rPr>
          <w:rFonts w:hint="eastAsia"/>
        </w:rPr>
        <w:t>neo4j3.0</w:t>
      </w:r>
      <w:r>
        <w:rPr>
          <w:rFonts w:hint="eastAsia"/>
        </w:rPr>
        <w:t>版本，</w:t>
      </w:r>
      <w:r>
        <w:rPr>
          <w:rFonts w:hint="eastAsia"/>
        </w:rPr>
        <w:t>tokumx1.2</w:t>
      </w:r>
      <w:r>
        <w:rPr>
          <w:rFonts w:hint="eastAsia"/>
        </w:rPr>
        <w:t>版本，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neo4j</w:t>
      </w:r>
      <w:r>
        <w:rPr>
          <w:rFonts w:hint="eastAsia"/>
        </w:rPr>
        <w:t>及</w:t>
      </w:r>
      <w:r>
        <w:rPr>
          <w:rFonts w:hint="eastAsia"/>
        </w:rPr>
        <w:t>tokumx</w:t>
      </w:r>
      <w:r>
        <w:rPr>
          <w:rFonts w:hint="eastAsia"/>
        </w:rPr>
        <w:t>都可支持事务管理，所以</w:t>
      </w:r>
      <w:r>
        <w:rPr>
          <w:rFonts w:hint="eastAsia"/>
        </w:rPr>
        <w:t>dblogistics</w:t>
      </w:r>
      <w:r>
        <w:rPr>
          <w:rFonts w:hint="eastAsia"/>
        </w:rPr>
        <w:t>目前也同样支持事务管理。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使用思想：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将个体与个体间的关系使用图数据库保存，但是图数据库不时候保存单个个体的大量的详细数据；将个体的大量数据保存至文档数据库；将这两个分开的数据整合后缓存至</w:t>
      </w:r>
      <w:r>
        <w:rPr>
          <w:rFonts w:hint="eastAsia"/>
        </w:rPr>
        <w:t>redis</w:t>
      </w:r>
      <w:r>
        <w:rPr>
          <w:rFonts w:hint="eastAsia"/>
        </w:rPr>
        <w:t>库，以提升搜索速度。</w:t>
      </w:r>
    </w:p>
    <w:p w:rsidR="005F7503" w:rsidRPr="001B48CB" w:rsidRDefault="005F7503" w:rsidP="005F7503">
      <w:pPr>
        <w:rPr>
          <w:rFonts w:hint="eastAsia"/>
        </w:rPr>
      </w:pPr>
      <w:r>
        <w:rPr>
          <w:rFonts w:hint="eastAsia"/>
        </w:rPr>
        <w:t>dblogistics</w:t>
      </w:r>
      <w:r>
        <w:rPr>
          <w:rFonts w:hint="eastAsia"/>
        </w:rPr>
        <w:t>适合用于多个用户不会交叉操作单个节点的场合，如多个用户需要交</w:t>
      </w:r>
      <w:r>
        <w:rPr>
          <w:rFonts w:hint="eastAsia"/>
        </w:rPr>
        <w:lastRenderedPageBreak/>
        <w:t>互操作同一份数据，则最好将数据保存至关系库。</w:t>
      </w:r>
    </w:p>
    <w:p w:rsidR="005F7503" w:rsidRDefault="005F7503" w:rsidP="00983E15">
      <w:pPr>
        <w:pStyle w:val="2"/>
        <w:rPr>
          <w:rFonts w:hint="eastAsia"/>
        </w:rPr>
      </w:pPr>
      <w:bookmarkStart w:id="176" w:name="_Toc458274324"/>
      <w:bookmarkStart w:id="177" w:name="_Toc466185486"/>
      <w:r>
        <w:rPr>
          <w:rFonts w:hint="eastAsia"/>
        </w:rPr>
        <w:t>soa</w:t>
      </w:r>
      <w:r>
        <w:rPr>
          <w:rFonts w:hint="eastAsia"/>
        </w:rPr>
        <w:t>机制</w:t>
      </w:r>
      <w:bookmarkEnd w:id="176"/>
      <w:bookmarkEnd w:id="177"/>
    </w:p>
    <w:p w:rsidR="005F7503" w:rsidRPr="00A5485E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178" w:name="_Toc439164306"/>
      <w:bookmarkStart w:id="179" w:name="_Toc443916939"/>
      <w:bookmarkStart w:id="180" w:name="_Toc443919554"/>
      <w:bookmarkStart w:id="181" w:name="_Toc443921395"/>
      <w:bookmarkStart w:id="182" w:name="_Toc444095158"/>
      <w:bookmarkStart w:id="183" w:name="_Toc444099406"/>
      <w:bookmarkStart w:id="184" w:name="_Toc448848702"/>
      <w:bookmarkStart w:id="185" w:name="_Toc449441083"/>
      <w:bookmarkStart w:id="186" w:name="_Toc449441165"/>
      <w:bookmarkStart w:id="187" w:name="_Toc449442296"/>
      <w:bookmarkStart w:id="188" w:name="_Toc449442989"/>
      <w:bookmarkStart w:id="189" w:name="_Toc452474774"/>
      <w:bookmarkStart w:id="190" w:name="_Toc452476217"/>
      <w:bookmarkStart w:id="191" w:name="_Toc452477519"/>
      <w:bookmarkStart w:id="192" w:name="_Toc452479537"/>
      <w:bookmarkStart w:id="193" w:name="_Toc452557101"/>
      <w:bookmarkStart w:id="194" w:name="_Toc452560039"/>
      <w:bookmarkStart w:id="195" w:name="_Toc453057790"/>
      <w:bookmarkStart w:id="196" w:name="_Toc456453768"/>
      <w:bookmarkStart w:id="197" w:name="_Toc458270047"/>
      <w:bookmarkStart w:id="198" w:name="_Toc458272863"/>
      <w:bookmarkStart w:id="199" w:name="_Toc458274067"/>
      <w:bookmarkStart w:id="200" w:name="_Toc458274197"/>
      <w:bookmarkStart w:id="201" w:name="_Toc458274325"/>
      <w:bookmarkStart w:id="202" w:name="_Toc46618548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5F7503" w:rsidRDefault="005F7503" w:rsidP="00983E15">
      <w:pPr>
        <w:pStyle w:val="3"/>
        <w:rPr>
          <w:rFonts w:hint="eastAsia"/>
        </w:rPr>
      </w:pPr>
      <w:bookmarkStart w:id="203" w:name="_Toc458274326"/>
      <w:bookmarkStart w:id="204" w:name="_Toc466185488"/>
      <w:r>
        <w:rPr>
          <w:rFonts w:hint="eastAsia"/>
        </w:rPr>
        <w:t>dubbo</w:t>
      </w:r>
      <w:r>
        <w:rPr>
          <w:rFonts w:hint="eastAsia"/>
        </w:rPr>
        <w:t>流程图</w:t>
      </w:r>
      <w:bookmarkEnd w:id="203"/>
      <w:bookmarkEnd w:id="204"/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dubbo</w:t>
      </w:r>
      <w:r>
        <w:rPr>
          <w:rFonts w:hint="eastAsia"/>
        </w:rPr>
        <w:t>的基本流程图：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52825" cy="2371725"/>
            <wp:effectExtent l="19050" t="0" r="9525" b="0"/>
            <wp:docPr id="26" name="图片 26" descr="dubbo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ubbo-archite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框架的</w:t>
      </w:r>
      <w:r>
        <w:rPr>
          <w:rFonts w:hint="eastAsia"/>
        </w:rPr>
        <w:t>dubbo</w:t>
      </w:r>
      <w:r>
        <w:rPr>
          <w:rFonts w:hint="eastAsia"/>
        </w:rPr>
        <w:t>扩展为去</w:t>
      </w:r>
      <w:r>
        <w:rPr>
          <w:rFonts w:hint="eastAsia"/>
        </w:rPr>
        <w:t>spring</w:t>
      </w:r>
      <w:r>
        <w:rPr>
          <w:rFonts w:hint="eastAsia"/>
        </w:rPr>
        <w:t>化后的扩展，所有关于</w:t>
      </w:r>
      <w:r>
        <w:rPr>
          <w:rFonts w:hint="eastAsia"/>
        </w:rPr>
        <w:t>spring</w:t>
      </w:r>
      <w:r>
        <w:rPr>
          <w:rFonts w:hint="eastAsia"/>
        </w:rPr>
        <w:t>的配置都与框架不兼容，不建议使用。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其他用法及详细解释可参考</w:t>
      </w:r>
      <w:r>
        <w:rPr>
          <w:rFonts w:hint="eastAsia"/>
        </w:rPr>
        <w:t>dubbo</w:t>
      </w:r>
      <w:r>
        <w:rPr>
          <w:rFonts w:hint="eastAsia"/>
        </w:rPr>
        <w:t>官网：</w:t>
      </w:r>
    </w:p>
    <w:p w:rsidR="005F7503" w:rsidRDefault="005F7503" w:rsidP="005F7503">
      <w:pPr>
        <w:rPr>
          <w:rFonts w:hint="eastAsia"/>
        </w:rPr>
      </w:pPr>
      <w:hyperlink r:id="rId27" w:history="1">
        <w:r w:rsidRPr="00980666">
          <w:rPr>
            <w:rStyle w:val="a9"/>
          </w:rPr>
          <w:t>http://dubbo.io/User+Guide-zh.htm</w:t>
        </w:r>
      </w:hyperlink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开发实例及说明：</w:t>
      </w:r>
    </w:p>
    <w:p w:rsidR="005F7503" w:rsidRDefault="005F7503" w:rsidP="005F7503">
      <w:pPr>
        <w:rPr>
          <w:rFonts w:hint="eastAsia"/>
        </w:rPr>
      </w:pPr>
      <w:hyperlink w:anchor="_soa开发" w:history="1">
        <w:r w:rsidRPr="0028775B">
          <w:rPr>
            <w:rStyle w:val="a9"/>
            <w:rFonts w:hint="eastAsia"/>
          </w:rPr>
          <w:t>soa</w:t>
        </w:r>
        <w:r w:rsidRPr="0028775B">
          <w:rPr>
            <w:rStyle w:val="a9"/>
            <w:rFonts w:hint="eastAsia"/>
          </w:rPr>
          <w:t>开发</w:t>
        </w:r>
      </w:hyperlink>
    </w:p>
    <w:p w:rsidR="005F7503" w:rsidRDefault="005F7503" w:rsidP="005F7503">
      <w:pPr>
        <w:rPr>
          <w:rFonts w:hint="eastAsia"/>
        </w:rPr>
      </w:pPr>
    </w:p>
    <w:p w:rsidR="005F7503" w:rsidRDefault="005F7503" w:rsidP="00983E15">
      <w:pPr>
        <w:pStyle w:val="2"/>
        <w:rPr>
          <w:rFonts w:hint="eastAsia"/>
        </w:rPr>
      </w:pPr>
      <w:bookmarkStart w:id="205" w:name="_Toc458274327"/>
      <w:bookmarkStart w:id="206" w:name="_Toc466185489"/>
      <w:r>
        <w:rPr>
          <w:rFonts w:hint="eastAsia"/>
        </w:rPr>
        <w:t>分布式消息队列机制</w:t>
      </w:r>
      <w:bookmarkEnd w:id="205"/>
      <w:bookmarkEnd w:id="206"/>
    </w:p>
    <w:p w:rsidR="005F7503" w:rsidRPr="00A5485E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207" w:name="_Toc443919557"/>
      <w:bookmarkStart w:id="208" w:name="_Toc443921398"/>
      <w:bookmarkStart w:id="209" w:name="_Toc444095161"/>
      <w:bookmarkStart w:id="210" w:name="_Toc444099409"/>
      <w:bookmarkStart w:id="211" w:name="_Toc448848705"/>
      <w:bookmarkStart w:id="212" w:name="_Toc449441086"/>
      <w:bookmarkStart w:id="213" w:name="_Toc449441168"/>
      <w:bookmarkStart w:id="214" w:name="_Toc449442299"/>
      <w:bookmarkStart w:id="215" w:name="_Toc449442992"/>
      <w:bookmarkStart w:id="216" w:name="_Toc452474777"/>
      <w:bookmarkStart w:id="217" w:name="_Toc452476220"/>
      <w:bookmarkStart w:id="218" w:name="_Toc452477522"/>
      <w:bookmarkStart w:id="219" w:name="_Toc452479540"/>
      <w:bookmarkStart w:id="220" w:name="_Toc452557104"/>
      <w:bookmarkStart w:id="221" w:name="_Toc452560042"/>
      <w:bookmarkStart w:id="222" w:name="_Toc453057793"/>
      <w:bookmarkStart w:id="223" w:name="_Toc456453771"/>
      <w:bookmarkStart w:id="224" w:name="_Toc458270050"/>
      <w:bookmarkStart w:id="225" w:name="_Toc458272866"/>
      <w:bookmarkStart w:id="226" w:name="_Toc458274070"/>
      <w:bookmarkStart w:id="227" w:name="_Toc458274200"/>
      <w:bookmarkStart w:id="228" w:name="_Toc458274328"/>
      <w:bookmarkStart w:id="229" w:name="_Toc466185490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5F7503" w:rsidRDefault="005F7503" w:rsidP="00983E15">
      <w:pPr>
        <w:pStyle w:val="3"/>
        <w:rPr>
          <w:rFonts w:hint="eastAsia"/>
        </w:rPr>
      </w:pPr>
      <w:bookmarkStart w:id="230" w:name="_Toc458274329"/>
      <w:bookmarkStart w:id="231" w:name="_Toc466185491"/>
      <w:r>
        <w:rPr>
          <w:rFonts w:hint="eastAsia"/>
        </w:rPr>
        <w:t>基于</w:t>
      </w:r>
      <w:r>
        <w:rPr>
          <w:rFonts w:hint="eastAsia"/>
        </w:rPr>
        <w:t>redis</w:t>
      </w:r>
      <w:r>
        <w:rPr>
          <w:rFonts w:hint="eastAsia"/>
        </w:rPr>
        <w:t>的消息队列流程图</w:t>
      </w:r>
      <w:bookmarkEnd w:id="230"/>
      <w:bookmarkEnd w:id="231"/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object w:dxaOrig="4590" w:dyaOrig="2399">
          <v:shape id="_x0000_i1032" type="#_x0000_t75" style="width:285.6pt;height:148.8pt" o:ole="">
            <v:imagedata r:id="rId28" o:title=""/>
          </v:shape>
          <o:OLEObject Type="Embed" ProgID="Visio.Drawing.11" ShapeID="_x0000_i1032" DrawAspect="Content" ObjectID="_1539927508" r:id="rId29"/>
        </w:objec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框架实现的</w:t>
      </w:r>
      <w:r>
        <w:rPr>
          <w:rFonts w:hint="eastAsia"/>
        </w:rPr>
        <w:t>redis</w:t>
      </w:r>
      <w:r>
        <w:rPr>
          <w:rFonts w:hint="eastAsia"/>
        </w:rPr>
        <w:t>消息队列有</w:t>
      </w:r>
      <w:r w:rsidRPr="005A1469">
        <w:rPr>
          <w:rFonts w:hint="eastAsia"/>
        </w:rPr>
        <w:t>3</w:t>
      </w:r>
      <w:r w:rsidRPr="005A1469">
        <w:rPr>
          <w:rFonts w:hint="eastAsia"/>
        </w:rPr>
        <w:t>种模式</w:t>
      </w:r>
      <w:r>
        <w:rPr>
          <w:rFonts w:hint="eastAsia"/>
        </w:rPr>
        <w:t>：广播者监听者模式，生产者消费者模式，</w:t>
      </w:r>
      <w:r w:rsidRPr="005A1469">
        <w:rPr>
          <w:rFonts w:hint="eastAsia"/>
        </w:rPr>
        <w:t>事务安全的生产者消费者模式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广播者监听者模式为广播者发送消息，所有监听者都能收到消息。如果没有监听者，消息会丢失。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生产者消费者模式为生产者发送消息，只有一个消费者能收到消息。如果没有消费者，消息不会丢失。</w:t>
      </w:r>
      <w:r w:rsidRPr="005A1469">
        <w:rPr>
          <w:rFonts w:hint="eastAsia"/>
        </w:rPr>
        <w:t>如果消费者获取消息后消费失败，消息也会丢失。</w:t>
      </w:r>
    </w:p>
    <w:p w:rsidR="005F7503" w:rsidRDefault="005F7503" w:rsidP="005F7503">
      <w:pPr>
        <w:rPr>
          <w:rFonts w:hint="eastAsia"/>
        </w:rPr>
      </w:pPr>
      <w:r w:rsidRPr="005A1469">
        <w:rPr>
          <w:rFonts w:hint="eastAsia"/>
        </w:rPr>
        <w:t>事务安全的生产者模式为队列中只保存消息</w:t>
      </w:r>
      <w:r w:rsidRPr="005A1469">
        <w:rPr>
          <w:rFonts w:hint="eastAsia"/>
        </w:rPr>
        <w:t>id</w:t>
      </w:r>
      <w:r w:rsidRPr="005A1469">
        <w:rPr>
          <w:rFonts w:hint="eastAsia"/>
        </w:rPr>
        <w:t>信息，</w:t>
      </w:r>
      <w:r w:rsidRPr="005A1469">
        <w:rPr>
          <w:rFonts w:hint="eastAsia"/>
        </w:rPr>
        <w:t>redis</w:t>
      </w:r>
      <w:r w:rsidRPr="005A1469">
        <w:rPr>
          <w:rFonts w:hint="eastAsia"/>
        </w:rPr>
        <w:t>中再保存一份完整的键值对信息，消费者消费成功后删除该键值对。如果消费失败，消息队列中的</w:t>
      </w:r>
      <w:r w:rsidRPr="005A1469">
        <w:rPr>
          <w:rFonts w:hint="eastAsia"/>
        </w:rPr>
        <w:t>id</w:t>
      </w:r>
      <w:r w:rsidRPr="005A1469">
        <w:rPr>
          <w:rFonts w:hint="eastAsia"/>
        </w:rPr>
        <w:t>丢失，信息会一直保存在</w:t>
      </w:r>
      <w:r w:rsidRPr="005A1469">
        <w:rPr>
          <w:rFonts w:hint="eastAsia"/>
        </w:rPr>
        <w:t>redis</w:t>
      </w:r>
      <w:r w:rsidRPr="005A1469">
        <w:rPr>
          <w:rFonts w:hint="eastAsia"/>
        </w:rPr>
        <w:t>中待人工处理。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消息队列的开发例子见：</w:t>
      </w:r>
      <w:hyperlink w:anchor="_消息队列开发" w:history="1">
        <w:r w:rsidRPr="00B65C2D">
          <w:rPr>
            <w:rStyle w:val="a9"/>
            <w:rFonts w:hint="eastAsia"/>
          </w:rPr>
          <w:t>消息队列开发</w:t>
        </w:r>
      </w:hyperlink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的监听类为</w:t>
      </w:r>
      <w:r>
        <w:rPr>
          <w:rFonts w:hint="eastAsia"/>
        </w:rPr>
        <w:t>xxxRegister</w:t>
      </w:r>
      <w:r>
        <w:rPr>
          <w:rFonts w:hint="eastAsia"/>
        </w:rPr>
        <w:t>。</w:t>
      </w:r>
    </w:p>
    <w:p w:rsidR="005F7503" w:rsidRPr="00350BA0" w:rsidRDefault="005F7503" w:rsidP="005F7503">
      <w:pPr>
        <w:rPr>
          <w:rFonts w:hint="eastAsia"/>
        </w:rPr>
      </w:pPr>
      <w:r>
        <w:rPr>
          <w:rFonts w:hint="eastAsia"/>
        </w:rPr>
        <w:t>发送类为</w:t>
      </w:r>
      <w:r>
        <w:rPr>
          <w:rFonts w:hint="eastAsia"/>
        </w:rPr>
        <w:t>xxxSender</w:t>
      </w:r>
    </w:p>
    <w:p w:rsidR="005F7503" w:rsidRDefault="005F7503" w:rsidP="00983E15">
      <w:pPr>
        <w:pStyle w:val="2"/>
        <w:rPr>
          <w:rFonts w:hint="eastAsia"/>
        </w:rPr>
      </w:pPr>
      <w:bookmarkStart w:id="232" w:name="_Toc458274330"/>
      <w:bookmarkStart w:id="233" w:name="_Toc466185492"/>
      <w:r>
        <w:rPr>
          <w:rFonts w:hint="eastAsia"/>
        </w:rPr>
        <w:lastRenderedPageBreak/>
        <w:t>前后端通讯机制</w:t>
      </w:r>
      <w:bookmarkEnd w:id="232"/>
      <w:bookmarkEnd w:id="233"/>
    </w:p>
    <w:p w:rsidR="005F7503" w:rsidRPr="00A5485E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234" w:name="_Toc434847115"/>
      <w:bookmarkStart w:id="235" w:name="_Toc434848396"/>
      <w:bookmarkStart w:id="236" w:name="_Toc434854601"/>
      <w:bookmarkStart w:id="237" w:name="_Toc434854954"/>
      <w:bookmarkStart w:id="238" w:name="_Toc434856729"/>
      <w:bookmarkStart w:id="239" w:name="_Toc435619626"/>
      <w:bookmarkStart w:id="240" w:name="_Toc435620115"/>
      <w:bookmarkStart w:id="241" w:name="_Toc435622722"/>
      <w:bookmarkStart w:id="242" w:name="_Toc435623422"/>
      <w:bookmarkStart w:id="243" w:name="_Toc437938753"/>
      <w:bookmarkStart w:id="244" w:name="_Toc437940130"/>
      <w:bookmarkStart w:id="245" w:name="_Toc439164309"/>
      <w:bookmarkStart w:id="246" w:name="_Toc443916942"/>
      <w:bookmarkStart w:id="247" w:name="_Toc443919560"/>
      <w:bookmarkStart w:id="248" w:name="_Toc443921401"/>
      <w:bookmarkStart w:id="249" w:name="_Toc444095164"/>
      <w:bookmarkStart w:id="250" w:name="_Toc444099412"/>
      <w:bookmarkStart w:id="251" w:name="_Toc448848708"/>
      <w:bookmarkStart w:id="252" w:name="_Toc449441089"/>
      <w:bookmarkStart w:id="253" w:name="_Toc449441171"/>
      <w:bookmarkStart w:id="254" w:name="_Toc449442302"/>
      <w:bookmarkStart w:id="255" w:name="_Toc449442995"/>
      <w:bookmarkStart w:id="256" w:name="_Toc452474780"/>
      <w:bookmarkStart w:id="257" w:name="_Toc452476223"/>
      <w:bookmarkStart w:id="258" w:name="_Toc452477525"/>
      <w:bookmarkStart w:id="259" w:name="_Toc452479543"/>
      <w:bookmarkStart w:id="260" w:name="_Toc452557107"/>
      <w:bookmarkStart w:id="261" w:name="_Toc452560045"/>
      <w:bookmarkStart w:id="262" w:name="_Toc453057796"/>
      <w:bookmarkStart w:id="263" w:name="_Toc456453774"/>
      <w:bookmarkStart w:id="264" w:name="_Toc458270053"/>
      <w:bookmarkStart w:id="265" w:name="_Toc458272869"/>
      <w:bookmarkStart w:id="266" w:name="_Toc458274073"/>
      <w:bookmarkStart w:id="267" w:name="_Toc458274203"/>
      <w:bookmarkStart w:id="268" w:name="_Toc458274331"/>
      <w:bookmarkStart w:id="269" w:name="_Toc46618549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:rsidR="005F7503" w:rsidRDefault="005F7503" w:rsidP="00983E15">
      <w:pPr>
        <w:pStyle w:val="3"/>
        <w:rPr>
          <w:rFonts w:hint="eastAsia"/>
        </w:rPr>
      </w:pPr>
      <w:bookmarkStart w:id="270" w:name="_Toc458274332"/>
      <w:bookmarkStart w:id="271" w:name="_Toc466185494"/>
      <w:r>
        <w:rPr>
          <w:rFonts w:hint="eastAsia"/>
        </w:rPr>
        <w:t>前后端通讯机制流程图</w:t>
      </w:r>
      <w:bookmarkEnd w:id="270"/>
      <w:bookmarkEnd w:id="271"/>
    </w:p>
    <w:p w:rsidR="005F7503" w:rsidRDefault="00185354" w:rsidP="005F7503">
      <w:pPr>
        <w:rPr>
          <w:rFonts w:hint="eastAsia"/>
        </w:rPr>
      </w:pPr>
      <w:r>
        <w:object w:dxaOrig="10053" w:dyaOrig="15727">
          <v:shape id="_x0000_i1034" type="#_x0000_t75" style="width:384pt;height:600pt" o:ole="">
            <v:imagedata r:id="rId30" o:title=""/>
          </v:shape>
          <o:OLEObject Type="Embed" ProgID="Visio.Drawing.11" ShapeID="_x0000_i1034" DrawAspect="Content" ObjectID="_1539927509" r:id="rId31"/>
        </w:objec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lastRenderedPageBreak/>
        <w:t>注：客户端所有请求在有</w:t>
      </w:r>
      <w:r>
        <w:rPr>
          <w:rFonts w:hint="eastAsia"/>
        </w:rPr>
        <w:t>cookie</w:t>
      </w:r>
      <w:r>
        <w:rPr>
          <w:rFonts w:hint="eastAsia"/>
        </w:rPr>
        <w:t>的时候都必须发送</w:t>
      </w:r>
      <w:r>
        <w:rPr>
          <w:rFonts w:hint="eastAsia"/>
        </w:rPr>
        <w:t>cookie</w:t>
      </w:r>
      <w:r>
        <w:rPr>
          <w:rFonts w:hint="eastAsia"/>
        </w:rPr>
        <w:t>，由服务端判断</w:t>
      </w:r>
      <w:r>
        <w:rPr>
          <w:rFonts w:hint="eastAsia"/>
        </w:rPr>
        <w:t>cookie</w:t>
      </w:r>
      <w:r>
        <w:rPr>
          <w:rFonts w:hint="eastAsia"/>
        </w:rPr>
        <w:t>是否过期，即便重新登陆的情况下，客户端的</w:t>
      </w:r>
      <w:r>
        <w:rPr>
          <w:rFonts w:hint="eastAsia"/>
        </w:rPr>
        <w:t>cookie</w:t>
      </w:r>
      <w:r>
        <w:rPr>
          <w:rFonts w:hint="eastAsia"/>
        </w:rPr>
        <w:t>没过期，服务端也不会返回新的</w:t>
      </w:r>
      <w:r>
        <w:rPr>
          <w:rFonts w:hint="eastAsia"/>
        </w:rPr>
        <w:t>cookie</w:t>
      </w:r>
      <w:r>
        <w:rPr>
          <w:rFonts w:hint="eastAsia"/>
        </w:rPr>
        <w:t>给客户端。</w:t>
      </w:r>
      <w:r>
        <w:rPr>
          <w:rFonts w:hint="eastAsia"/>
        </w:rPr>
        <w:t>cookie</w:t>
      </w:r>
      <w:r>
        <w:rPr>
          <w:rFonts w:hint="eastAsia"/>
        </w:rPr>
        <w:t>应该保存在客户端本地。在重新打开</w:t>
      </w:r>
      <w:r>
        <w:rPr>
          <w:rFonts w:hint="eastAsia"/>
        </w:rPr>
        <w:t>app</w:t>
      </w:r>
      <w:r>
        <w:rPr>
          <w:rFonts w:hint="eastAsia"/>
        </w:rPr>
        <w:t>或者浏览器后也不应重新登陆。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每次请求服务端都会返回</w:t>
      </w:r>
      <w:r>
        <w:rPr>
          <w:rFonts w:hint="eastAsia"/>
        </w:rPr>
        <w:t>cookie</w:t>
      </w:r>
      <w:r>
        <w:rPr>
          <w:rFonts w:hint="eastAsia"/>
        </w:rPr>
        <w:t>新的过期时间。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就是服务端的</w:t>
      </w:r>
      <w:r>
        <w:rPr>
          <w:rFonts w:hint="eastAsia"/>
        </w:rPr>
        <w:t>session id</w:t>
      </w:r>
      <w:r>
        <w:rPr>
          <w:rFonts w:hint="eastAsia"/>
        </w:rPr>
        <w:t>。</w:t>
      </w:r>
    </w:p>
    <w:p w:rsidR="005F7503" w:rsidRPr="0033789B" w:rsidRDefault="005F7503" w:rsidP="00983E15">
      <w:pPr>
        <w:pStyle w:val="3"/>
        <w:rPr>
          <w:rFonts w:hint="eastAsia"/>
        </w:rPr>
      </w:pPr>
      <w:bookmarkStart w:id="272" w:name="_Toc458274334"/>
      <w:bookmarkStart w:id="273" w:name="_Toc466185495"/>
      <w:r>
        <w:rPr>
          <w:rFonts w:hint="eastAsia"/>
        </w:rPr>
        <w:t>前后端通讯协议</w:t>
      </w:r>
      <w:bookmarkEnd w:id="272"/>
      <w:bookmarkEnd w:id="273"/>
    </w:p>
    <w:p w:rsidR="005F7503" w:rsidRDefault="005F7503" w:rsidP="005F7503">
      <w:r>
        <w:rPr>
          <w:rFonts w:hint="eastAsia"/>
        </w:rPr>
        <w:t>接口请求字段协议</w:t>
      </w:r>
    </w:p>
    <w:tbl>
      <w:tblPr>
        <w:tblW w:w="0" w:type="auto"/>
        <w:tblInd w:w="250" w:type="dxa"/>
        <w:tblLayout w:type="fixed"/>
        <w:tblLook w:val="0000"/>
      </w:tblPr>
      <w:tblGrid>
        <w:gridCol w:w="723"/>
        <w:gridCol w:w="1770"/>
        <w:gridCol w:w="1095"/>
        <w:gridCol w:w="1194"/>
        <w:gridCol w:w="3260"/>
      </w:tblGrid>
      <w:tr w:rsidR="005F7503" w:rsidTr="00930F8E">
        <w:trPr>
          <w:trHeight w:val="321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CFFCC"/>
          </w:tcPr>
          <w:p w:rsidR="005F7503" w:rsidRDefault="005F7503" w:rsidP="00015879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77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CFFCC"/>
          </w:tcPr>
          <w:p w:rsidR="005F7503" w:rsidRDefault="005F7503" w:rsidP="00015879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109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5F7503" w:rsidRDefault="005F7503" w:rsidP="00015879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必填</w:t>
            </w:r>
          </w:p>
        </w:tc>
        <w:tc>
          <w:tcPr>
            <w:tcW w:w="11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CFFCC"/>
          </w:tcPr>
          <w:p w:rsidR="005F7503" w:rsidRDefault="005F7503" w:rsidP="00015879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CFFCC"/>
          </w:tcPr>
          <w:p w:rsidR="005F7503" w:rsidRDefault="005F7503" w:rsidP="00015879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</w:tr>
      <w:tr w:rsidR="005F7503" w:rsidTr="00930F8E">
        <w:trPr>
          <w:trHeight w:val="321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</w:rPr>
              <w:t>1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F7503" w:rsidRDefault="005F7503" w:rsidP="00015879">
            <w:pPr>
              <w:pStyle w:val="ad"/>
              <w:rPr>
                <w:rStyle w:val="zgb"/>
                <w:rFonts w:hAnsi="Arial"/>
              </w:rPr>
            </w:pPr>
            <w:r>
              <w:rPr>
                <w:rFonts w:ascii="宋体" w:hAnsi="宋体"/>
              </w:rPr>
              <w:t>service_id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</w:rPr>
              <w:t>Y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</w:rPr>
              <w:t>String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F7503" w:rsidRDefault="005F7503" w:rsidP="00015879">
            <w:pPr>
              <w:pStyle w:val="ad"/>
              <w:rPr>
                <w:rStyle w:val="zgb"/>
                <w:rFonts w:hAnsi="Arial"/>
              </w:rPr>
            </w:pPr>
            <w:r>
              <w:rPr>
                <w:rFonts w:ascii="宋体" w:hAnsi="宋体" w:hint="eastAsia"/>
              </w:rPr>
              <w:t>服务ID</w:t>
            </w:r>
          </w:p>
        </w:tc>
      </w:tr>
      <w:tr w:rsidR="005F7503" w:rsidTr="00930F8E">
        <w:trPr>
          <w:trHeight w:val="321"/>
        </w:trPr>
        <w:tc>
          <w:tcPr>
            <w:tcW w:w="7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  <w:rFonts w:hAnsi="Arial" w:hint="eastAsia"/>
              </w:rPr>
              <w:t>2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Fonts w:ascii="宋体" w:hAnsi="宋体"/>
              </w:rPr>
              <w:t>content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</w:rPr>
              <w:t>Y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</w:rPr>
              <w:t>String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  <w:rFonts w:hAnsi="Arial"/>
              </w:rPr>
            </w:pPr>
            <w:r>
              <w:rPr>
                <w:rStyle w:val="zgb"/>
                <w:rFonts w:hint="eastAsia"/>
              </w:rPr>
              <w:t>json参数或其加密串</w:t>
            </w:r>
          </w:p>
        </w:tc>
      </w:tr>
      <w:tr w:rsidR="005F7503" w:rsidTr="00930F8E">
        <w:trPr>
          <w:trHeight w:val="321"/>
        </w:trPr>
        <w:tc>
          <w:tcPr>
            <w:tcW w:w="7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  <w:rFonts w:hAnsi="Arial" w:hint="eastAsia"/>
              </w:rPr>
              <w:t>3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app_type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Y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Integer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  <w:rFonts w:hint="eastAsia"/>
              </w:rPr>
              <w:t>由3位数值组成，第一位为客户端类型，后两位为APP类型，第一位含义（1：web访问，2：微信，3：安卓，4：IOS）后两位含义</w:t>
            </w:r>
            <w:r>
              <w:rPr>
                <w:rStyle w:val="zgb"/>
                <w:rFonts w:hint="eastAsia"/>
                <w:color w:val="FF0000"/>
              </w:rPr>
              <w:t xml:space="preserve"> (1管理员端 2车主端 等)</w:t>
            </w:r>
            <w:r>
              <w:rPr>
                <w:rStyle w:val="zgb"/>
              </w:rPr>
              <w:t xml:space="preserve"> </w:t>
            </w:r>
          </w:p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  <w:rFonts w:hint="eastAsia"/>
              </w:rPr>
              <w:t>如安卓的车主端app_type应为302</w:t>
            </w:r>
          </w:p>
        </w:tc>
      </w:tr>
      <w:tr w:rsidR="005F7503" w:rsidTr="00930F8E">
        <w:trPr>
          <w:trHeight w:val="321"/>
        </w:trPr>
        <w:tc>
          <w:tcPr>
            <w:tcW w:w="7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  <w:rFonts w:hAnsi="Arial" w:hint="eastAsia"/>
              </w:rPr>
              <w:t>4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ver_name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N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</w:rPr>
              <w:t>String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  <w:rFonts w:hint="eastAsia"/>
              </w:rPr>
              <w:t>应用版本</w:t>
            </w:r>
          </w:p>
        </w:tc>
      </w:tr>
      <w:tr w:rsidR="005F7503" w:rsidTr="00930F8E">
        <w:trPr>
          <w:trHeight w:val="321"/>
        </w:trPr>
        <w:tc>
          <w:tcPr>
            <w:tcW w:w="7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  <w:rFonts w:hAnsi="Arial"/>
              </w:rPr>
            </w:pPr>
            <w:r>
              <w:rPr>
                <w:rStyle w:val="zgb"/>
                <w:rFonts w:hAnsi="Arial" w:hint="eastAsia"/>
              </w:rPr>
              <w:t>5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sign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Y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String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</w:rPr>
              <w:t>C</w:t>
            </w:r>
            <w:r>
              <w:rPr>
                <w:rStyle w:val="zgb"/>
                <w:rFonts w:hint="eastAsia"/>
              </w:rPr>
              <w:t>ontent的校验码</w:t>
            </w:r>
          </w:p>
        </w:tc>
      </w:tr>
    </w:tbl>
    <w:p w:rsidR="005F7503" w:rsidRDefault="005F7503" w:rsidP="005F7503">
      <w:r>
        <w:rPr>
          <w:rFonts w:hint="eastAsia"/>
          <w:b/>
        </w:rPr>
        <w:t>响应参数（服务发起）：</w:t>
      </w:r>
    </w:p>
    <w:tbl>
      <w:tblPr>
        <w:tblW w:w="0" w:type="auto"/>
        <w:jc w:val="center"/>
        <w:tblLayout w:type="fixed"/>
        <w:tblLook w:val="0000"/>
      </w:tblPr>
      <w:tblGrid>
        <w:gridCol w:w="1323"/>
        <w:gridCol w:w="1837"/>
        <w:gridCol w:w="818"/>
        <w:gridCol w:w="1446"/>
        <w:gridCol w:w="2672"/>
      </w:tblGrid>
      <w:tr w:rsidR="005F7503" w:rsidTr="00015879">
        <w:trPr>
          <w:trHeight w:val="320"/>
          <w:jc w:val="center"/>
        </w:trPr>
        <w:tc>
          <w:tcPr>
            <w:tcW w:w="1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5F7503" w:rsidRDefault="005F7503" w:rsidP="00015879">
            <w:pPr>
              <w:pStyle w:val="ad"/>
              <w:jc w:val="center"/>
              <w:rPr>
                <w:rFonts w:cs="Arial"/>
                <w:b/>
                <w:bCs/>
              </w:rPr>
            </w:pPr>
            <w:r>
              <w:rPr>
                <w:rFonts w:cs="Arial" w:hint="eastAsia"/>
                <w:b/>
                <w:bCs/>
              </w:rPr>
              <w:t>序号</w:t>
            </w:r>
          </w:p>
        </w:tc>
        <w:tc>
          <w:tcPr>
            <w:tcW w:w="1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5F7503" w:rsidRDefault="005F7503" w:rsidP="00015879">
            <w:pPr>
              <w:pStyle w:val="ad"/>
              <w:jc w:val="center"/>
              <w:rPr>
                <w:rFonts w:cs="Arial"/>
                <w:b/>
                <w:bCs/>
              </w:rPr>
            </w:pPr>
            <w:r>
              <w:rPr>
                <w:rFonts w:cs="Arial" w:hint="eastAsia"/>
                <w:b/>
                <w:bCs/>
              </w:rPr>
              <w:t>名称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5F7503" w:rsidRDefault="005F7503" w:rsidP="00015879">
            <w:pPr>
              <w:pStyle w:val="ad"/>
              <w:jc w:val="center"/>
              <w:rPr>
                <w:rFonts w:cs="Arial"/>
                <w:b/>
                <w:bCs/>
              </w:rPr>
            </w:pPr>
            <w:r>
              <w:rPr>
                <w:rFonts w:cs="Arial" w:hint="eastAsia"/>
                <w:b/>
                <w:bCs/>
              </w:rPr>
              <w:t>必填</w:t>
            </w:r>
          </w:p>
        </w:tc>
        <w:tc>
          <w:tcPr>
            <w:tcW w:w="1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5F7503" w:rsidRDefault="005F7503" w:rsidP="00015879">
            <w:pPr>
              <w:pStyle w:val="ad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类型</w:t>
            </w:r>
          </w:p>
        </w:tc>
        <w:tc>
          <w:tcPr>
            <w:tcW w:w="2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5F7503" w:rsidRDefault="005F7503" w:rsidP="00015879">
            <w:pPr>
              <w:pStyle w:val="ad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描述</w:t>
            </w:r>
          </w:p>
        </w:tc>
      </w:tr>
      <w:tr w:rsidR="005F7503" w:rsidTr="00015879">
        <w:trPr>
          <w:trHeight w:val="174"/>
          <w:jc w:val="center"/>
        </w:trPr>
        <w:tc>
          <w:tcPr>
            <w:tcW w:w="1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1</w:t>
            </w:r>
          </w:p>
        </w:tc>
        <w:tc>
          <w:tcPr>
            <w:tcW w:w="1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rPr>
                <w:rStyle w:val="zgb"/>
              </w:rPr>
            </w:pPr>
            <w:r>
              <w:rPr>
                <w:rFonts w:ascii="Courier New" w:hAnsi="Courier New" w:cs="Courier New"/>
                <w:color w:val="000000"/>
              </w:rPr>
              <w:t>r_code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Y</w:t>
            </w:r>
          </w:p>
        </w:tc>
        <w:tc>
          <w:tcPr>
            <w:tcW w:w="1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rPr>
                <w:rStyle w:val="zgb"/>
              </w:rPr>
            </w:pPr>
            <w:r>
              <w:rPr>
                <w:rStyle w:val="zgb"/>
              </w:rPr>
              <w:t>String</w:t>
            </w:r>
          </w:p>
        </w:tc>
        <w:tc>
          <w:tcPr>
            <w:tcW w:w="2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rPr>
                <w:rStyle w:val="zgb"/>
              </w:rPr>
            </w:pPr>
            <w:r>
              <w:rPr>
                <w:rFonts w:ascii="Courier New" w:hAnsi="Courier New" w:cs="Courier New" w:hint="eastAsia"/>
                <w:color w:val="000000"/>
              </w:rPr>
              <w:t>应用工程返回码</w:t>
            </w:r>
          </w:p>
        </w:tc>
      </w:tr>
      <w:tr w:rsidR="005F7503" w:rsidTr="00015879">
        <w:trPr>
          <w:trHeight w:val="280"/>
          <w:jc w:val="center"/>
        </w:trPr>
        <w:tc>
          <w:tcPr>
            <w:tcW w:w="1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2</w:t>
            </w:r>
          </w:p>
        </w:tc>
        <w:tc>
          <w:tcPr>
            <w:tcW w:w="1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Fonts w:ascii="Courier New" w:hAnsi="Courier New" w:cs="Courier New"/>
                <w:color w:val="000000"/>
                <w:sz w:val="20"/>
              </w:rPr>
              <w:t>r_content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Y</w:t>
            </w:r>
          </w:p>
        </w:tc>
        <w:tc>
          <w:tcPr>
            <w:tcW w:w="1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</w:rPr>
              <w:t>String</w:t>
            </w:r>
          </w:p>
        </w:tc>
        <w:tc>
          <w:tcPr>
            <w:tcW w:w="2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</w:rPr>
              <w:t>应用工厂返回参数集合</w:t>
            </w:r>
          </w:p>
        </w:tc>
      </w:tr>
      <w:tr w:rsidR="005F7503" w:rsidTr="00015879">
        <w:trPr>
          <w:trHeight w:val="100"/>
          <w:jc w:val="center"/>
        </w:trPr>
        <w:tc>
          <w:tcPr>
            <w:tcW w:w="1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3</w:t>
            </w:r>
          </w:p>
        </w:tc>
        <w:tc>
          <w:tcPr>
            <w:tcW w:w="1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Fonts w:ascii="Courier New" w:hAnsi="Courier New" w:cs="Courier New"/>
                <w:color w:val="000000"/>
                <w:sz w:val="20"/>
              </w:rPr>
              <w:t>r_msg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jc w:val="center"/>
              <w:rPr>
                <w:rStyle w:val="zgb"/>
              </w:rPr>
            </w:pPr>
            <w:r>
              <w:rPr>
                <w:rStyle w:val="zgb"/>
                <w:rFonts w:hint="eastAsia"/>
              </w:rPr>
              <w:t>Y</w:t>
            </w:r>
          </w:p>
        </w:tc>
        <w:tc>
          <w:tcPr>
            <w:tcW w:w="1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Style w:val="zgb"/>
                <w:rFonts w:hint="eastAsia"/>
              </w:rPr>
              <w:t>String</w:t>
            </w:r>
          </w:p>
        </w:tc>
        <w:tc>
          <w:tcPr>
            <w:tcW w:w="2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7503" w:rsidRDefault="005F7503" w:rsidP="00015879">
            <w:pPr>
              <w:pStyle w:val="ad"/>
              <w:rPr>
                <w:rStyle w:val="zgb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</w:rPr>
              <w:t>应用工程返回信息提示</w:t>
            </w:r>
          </w:p>
        </w:tc>
      </w:tr>
    </w:tbl>
    <w:p w:rsidR="005F7503" w:rsidRPr="0033789B" w:rsidRDefault="005F7503" w:rsidP="005F7503">
      <w:pPr>
        <w:rPr>
          <w:rFonts w:hint="eastAsia"/>
        </w:rPr>
      </w:pPr>
    </w:p>
    <w:p w:rsidR="005F7503" w:rsidRDefault="005F7503" w:rsidP="00983E15">
      <w:pPr>
        <w:pStyle w:val="2"/>
        <w:rPr>
          <w:rFonts w:hint="eastAsia"/>
        </w:rPr>
      </w:pPr>
      <w:bookmarkStart w:id="274" w:name="_Toc458274335"/>
      <w:bookmarkStart w:id="275" w:name="_Toc466185496"/>
      <w:r>
        <w:rPr>
          <w:rFonts w:hint="eastAsia"/>
        </w:rPr>
        <w:lastRenderedPageBreak/>
        <w:t>权限管理机制</w:t>
      </w:r>
      <w:bookmarkEnd w:id="274"/>
      <w:bookmarkEnd w:id="275"/>
    </w:p>
    <w:p w:rsidR="005F7503" w:rsidRPr="00A5485E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276" w:name="_Toc449441092"/>
      <w:bookmarkStart w:id="277" w:name="_Toc449441174"/>
      <w:bookmarkStart w:id="278" w:name="_Toc449442305"/>
      <w:bookmarkStart w:id="279" w:name="_Toc449443000"/>
      <w:bookmarkStart w:id="280" w:name="_Toc452474785"/>
      <w:bookmarkStart w:id="281" w:name="_Toc452476228"/>
      <w:bookmarkStart w:id="282" w:name="_Toc452477530"/>
      <w:bookmarkStart w:id="283" w:name="_Toc452479548"/>
      <w:bookmarkStart w:id="284" w:name="_Toc452557112"/>
      <w:bookmarkStart w:id="285" w:name="_Toc452560050"/>
      <w:bookmarkStart w:id="286" w:name="_Toc453057801"/>
      <w:bookmarkStart w:id="287" w:name="_Toc456453779"/>
      <w:bookmarkStart w:id="288" w:name="_Toc458270058"/>
      <w:bookmarkStart w:id="289" w:name="_Toc458272874"/>
      <w:bookmarkStart w:id="290" w:name="_Toc458274078"/>
      <w:bookmarkStart w:id="291" w:name="_Toc458274208"/>
      <w:bookmarkStart w:id="292" w:name="_Toc458274336"/>
      <w:bookmarkStart w:id="293" w:name="_Toc466185497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:rsidR="005F7503" w:rsidRDefault="005F7503" w:rsidP="00983E15">
      <w:pPr>
        <w:pStyle w:val="3"/>
        <w:rPr>
          <w:rFonts w:hint="eastAsia"/>
        </w:rPr>
      </w:pPr>
      <w:bookmarkStart w:id="294" w:name="_Toc458274337"/>
      <w:bookmarkStart w:id="295" w:name="_Toc466185498"/>
      <w:r>
        <w:rPr>
          <w:rFonts w:hint="eastAsia"/>
        </w:rPr>
        <w:t>权限管理的表结构</w:t>
      </w:r>
      <w:bookmarkEnd w:id="294"/>
      <w:bookmarkEnd w:id="295"/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3432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表大致包括：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用户表，角色表，资源表（绿色表），权限配置表（黄色表），关联表（灰色表）。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用户及角色的权限从权限配置表中获取，不从菜单与其他资源的关联表中获取。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角色，菜单，页面及页面元素和操作有分使用端类型，不同的使用端类型对应不同的数据。</w:t>
      </w:r>
    </w:p>
    <w:p w:rsidR="005F7503" w:rsidRDefault="005F7503" w:rsidP="00983E15">
      <w:pPr>
        <w:pStyle w:val="2"/>
        <w:rPr>
          <w:rFonts w:hint="eastAsia"/>
        </w:rPr>
      </w:pPr>
      <w:bookmarkStart w:id="296" w:name="_Toc458274339"/>
      <w:bookmarkStart w:id="297" w:name="_Toc466185499"/>
      <w:r>
        <w:rPr>
          <w:rFonts w:hint="eastAsia"/>
        </w:rPr>
        <w:t>工作流机制</w:t>
      </w:r>
      <w:bookmarkEnd w:id="296"/>
      <w:bookmarkEnd w:id="297"/>
    </w:p>
    <w:p w:rsidR="005F7503" w:rsidRPr="00A5485E" w:rsidRDefault="005F7503" w:rsidP="005F7503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298" w:name="_Toc449441095"/>
      <w:bookmarkStart w:id="299" w:name="_Toc449441177"/>
      <w:bookmarkStart w:id="300" w:name="_Toc449442308"/>
      <w:bookmarkStart w:id="301" w:name="_Toc449443003"/>
      <w:bookmarkStart w:id="302" w:name="_Toc452474789"/>
      <w:bookmarkStart w:id="303" w:name="_Toc452476232"/>
      <w:bookmarkStart w:id="304" w:name="_Toc452477534"/>
      <w:bookmarkStart w:id="305" w:name="_Toc452479552"/>
      <w:bookmarkStart w:id="306" w:name="_Toc452557116"/>
      <w:bookmarkStart w:id="307" w:name="_Toc452560054"/>
      <w:bookmarkStart w:id="308" w:name="_Toc453057805"/>
      <w:bookmarkStart w:id="309" w:name="_Toc456453783"/>
      <w:bookmarkStart w:id="310" w:name="_Toc458270062"/>
      <w:bookmarkStart w:id="311" w:name="_Toc458272878"/>
      <w:bookmarkStart w:id="312" w:name="_Toc458274082"/>
      <w:bookmarkStart w:id="313" w:name="_Toc458274212"/>
      <w:bookmarkStart w:id="314" w:name="_Toc458274340"/>
      <w:bookmarkStart w:id="315" w:name="_Toc466185500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:rsidR="005F7503" w:rsidRDefault="005F7503" w:rsidP="00983E15">
      <w:pPr>
        <w:pStyle w:val="3"/>
        <w:rPr>
          <w:rFonts w:hint="eastAsia"/>
        </w:rPr>
      </w:pPr>
      <w:bookmarkStart w:id="316" w:name="_Toc458274341"/>
      <w:bookmarkStart w:id="317" w:name="_Toc466185501"/>
      <w:r>
        <w:rPr>
          <w:rFonts w:hint="eastAsia"/>
        </w:rPr>
        <w:t>工作流的表结构</w:t>
      </w:r>
      <w:bookmarkEnd w:id="316"/>
      <w:bookmarkEnd w:id="317"/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表结构总览：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281940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黄色表为模板相关模块：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857375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一个模板应包含多个构件，每个构件有自己的类型，即组件，包含：开始，选择器，结束，生命周期状态器，与，或等等。选择器构件由权限组控制操作，一个权限组包含多个权限。选择器构件的下一个构件的指向由选择器控制，选择器指向一个指向器，每个指向器包含多个指向器指向。</w:t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除选择器外的构件的下一个构件指向由指向器控制。</w:t>
      </w:r>
    </w:p>
    <w:p w:rsidR="005F7503" w:rsidRPr="00FA5B6D" w:rsidRDefault="005F7503" w:rsidP="005F7503">
      <w:pPr>
        <w:rPr>
          <w:rFonts w:hint="eastAsia"/>
        </w:rPr>
      </w:pPr>
      <w:r>
        <w:rPr>
          <w:rFonts w:hint="eastAsia"/>
        </w:rPr>
        <w:t>一个模板可能被多个不同类型的实体使用，使用模板凹槽来等待不同实体填充，达到不同的运行效果。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绿色模块为任务流：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11906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一个任务流程底下有多个任务，执行记录表用于保存执行记录。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lastRenderedPageBreak/>
        <w:t>红色外框的为生命周期：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33600" cy="14859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每个模板都应该包含一个生命周期模板，一个生命周期模板有多个生命周期状态组成。流程运行时会改变自身的生命周期状态，记录在生命周期记录表中。</w:t>
      </w:r>
    </w:p>
    <w:p w:rsidR="005F7503" w:rsidRDefault="005F7503" w:rsidP="005F7503">
      <w:pPr>
        <w:rPr>
          <w:rFonts w:hint="eastAsia"/>
        </w:rPr>
      </w:pPr>
    </w:p>
    <w:p w:rsidR="005F7503" w:rsidRDefault="005F7503" w:rsidP="005F7503">
      <w:pPr>
        <w:rPr>
          <w:rFonts w:hint="eastAsia"/>
        </w:rPr>
      </w:pPr>
      <w:r>
        <w:rPr>
          <w:rFonts w:hint="eastAsia"/>
        </w:rPr>
        <w:t>橘色外框的为实体信息：</w:t>
      </w:r>
    </w:p>
    <w:p w:rsidR="005F7503" w:rsidRDefault="005F7503" w:rsidP="005F7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66950" cy="139065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03" w:rsidRPr="00DD7B37" w:rsidRDefault="005F7503" w:rsidP="005F7503"/>
    <w:p w:rsidR="00015879" w:rsidRDefault="00015879" w:rsidP="00015879">
      <w:pPr>
        <w:pStyle w:val="1"/>
        <w:rPr>
          <w:rFonts w:hint="eastAsia"/>
        </w:rPr>
      </w:pPr>
      <w:bookmarkStart w:id="318" w:name="_Toc458274342"/>
      <w:bookmarkStart w:id="319" w:name="_Toc466185502"/>
      <w:r>
        <w:rPr>
          <w:rFonts w:hint="eastAsia"/>
        </w:rPr>
        <w:t>开发说明及例子</w:t>
      </w:r>
      <w:bookmarkEnd w:id="318"/>
      <w:bookmarkEnd w:id="319"/>
    </w:p>
    <w:p w:rsidR="00015879" w:rsidRPr="00015879" w:rsidRDefault="00015879" w:rsidP="00015879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320" w:name="_启动模块"/>
      <w:bookmarkStart w:id="321" w:name="_Toc458274343"/>
      <w:bookmarkStart w:id="322" w:name="_Toc466185503"/>
      <w:bookmarkEnd w:id="320"/>
      <w:bookmarkEnd w:id="322"/>
    </w:p>
    <w:p w:rsidR="00015879" w:rsidRDefault="00015879" w:rsidP="00015879">
      <w:pPr>
        <w:pStyle w:val="2"/>
        <w:rPr>
          <w:rFonts w:hint="eastAsia"/>
        </w:rPr>
      </w:pPr>
      <w:bookmarkStart w:id="323" w:name="_Toc466185504"/>
      <w:r>
        <w:rPr>
          <w:rFonts w:hint="eastAsia"/>
        </w:rPr>
        <w:t>启动模块</w:t>
      </w:r>
      <w:bookmarkEnd w:id="321"/>
      <w:bookmarkEnd w:id="323"/>
    </w:p>
    <w:p w:rsidR="00015879" w:rsidRPr="000C3C8E" w:rsidRDefault="00015879" w:rsidP="00015879">
      <w:pPr>
        <w:pStyle w:val="ac"/>
        <w:keepNext/>
        <w:keepLines/>
        <w:numPr>
          <w:ilvl w:val="0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324" w:name="_Toc434848400"/>
      <w:bookmarkStart w:id="325" w:name="_Toc434854605"/>
      <w:bookmarkStart w:id="326" w:name="_Toc434854958"/>
      <w:bookmarkStart w:id="327" w:name="_Toc434856733"/>
      <w:bookmarkStart w:id="328" w:name="_Toc435619630"/>
      <w:bookmarkStart w:id="329" w:name="_Toc435620119"/>
      <w:bookmarkStart w:id="330" w:name="_Toc435622726"/>
      <w:bookmarkStart w:id="331" w:name="_Toc435623426"/>
      <w:bookmarkStart w:id="332" w:name="_Toc437938757"/>
      <w:bookmarkStart w:id="333" w:name="_Toc437940134"/>
      <w:bookmarkStart w:id="334" w:name="_Toc439164313"/>
      <w:bookmarkStart w:id="335" w:name="_Toc443916946"/>
      <w:bookmarkStart w:id="336" w:name="_Toc443919564"/>
      <w:bookmarkStart w:id="337" w:name="_Toc443921405"/>
      <w:bookmarkStart w:id="338" w:name="_Toc444095168"/>
      <w:bookmarkStart w:id="339" w:name="_Toc444099416"/>
      <w:bookmarkStart w:id="340" w:name="_Toc448848712"/>
      <w:bookmarkStart w:id="341" w:name="_Toc449441099"/>
      <w:bookmarkStart w:id="342" w:name="_Toc449441181"/>
      <w:bookmarkStart w:id="343" w:name="_Toc449442312"/>
      <w:bookmarkStart w:id="344" w:name="_Toc449443007"/>
      <w:bookmarkStart w:id="345" w:name="_Toc452474793"/>
      <w:bookmarkStart w:id="346" w:name="_Toc452476236"/>
      <w:bookmarkStart w:id="347" w:name="_Toc452477538"/>
      <w:bookmarkStart w:id="348" w:name="_Toc452479556"/>
      <w:bookmarkStart w:id="349" w:name="_Toc452557120"/>
      <w:bookmarkStart w:id="350" w:name="_Toc452560058"/>
      <w:bookmarkStart w:id="351" w:name="_Toc453057809"/>
      <w:bookmarkStart w:id="352" w:name="_Toc456453787"/>
      <w:bookmarkStart w:id="353" w:name="_Toc458270066"/>
      <w:bookmarkStart w:id="354" w:name="_Toc458272882"/>
      <w:bookmarkStart w:id="355" w:name="_Toc458274086"/>
      <w:bookmarkStart w:id="356" w:name="_Toc458274216"/>
      <w:bookmarkStart w:id="357" w:name="_Toc458274344"/>
      <w:bookmarkStart w:id="358" w:name="_Toc466185505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015879" w:rsidRPr="000C3C8E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359" w:name="_Toc434848401"/>
      <w:bookmarkStart w:id="360" w:name="_Toc434854606"/>
      <w:bookmarkStart w:id="361" w:name="_Toc434854959"/>
      <w:bookmarkStart w:id="362" w:name="_Toc434856734"/>
      <w:bookmarkStart w:id="363" w:name="_Toc435619631"/>
      <w:bookmarkStart w:id="364" w:name="_Toc435620120"/>
      <w:bookmarkStart w:id="365" w:name="_Toc435622727"/>
      <w:bookmarkStart w:id="366" w:name="_Toc435623427"/>
      <w:bookmarkStart w:id="367" w:name="_Toc437938758"/>
      <w:bookmarkStart w:id="368" w:name="_Toc437940135"/>
      <w:bookmarkStart w:id="369" w:name="_Toc439164314"/>
      <w:bookmarkStart w:id="370" w:name="_Toc443916947"/>
      <w:bookmarkStart w:id="371" w:name="_Toc443919565"/>
      <w:bookmarkStart w:id="372" w:name="_Toc443921406"/>
      <w:bookmarkStart w:id="373" w:name="_Toc444095169"/>
      <w:bookmarkStart w:id="374" w:name="_Toc444099417"/>
      <w:bookmarkStart w:id="375" w:name="_Toc448848713"/>
      <w:bookmarkStart w:id="376" w:name="_Toc449441100"/>
      <w:bookmarkStart w:id="377" w:name="_Toc449441182"/>
      <w:bookmarkStart w:id="378" w:name="_Toc449442313"/>
      <w:bookmarkStart w:id="379" w:name="_Toc449443008"/>
      <w:bookmarkStart w:id="380" w:name="_Toc452474794"/>
      <w:bookmarkStart w:id="381" w:name="_Toc452476237"/>
      <w:bookmarkStart w:id="382" w:name="_Toc452477539"/>
      <w:bookmarkStart w:id="383" w:name="_Toc452479557"/>
      <w:bookmarkStart w:id="384" w:name="_Toc452557121"/>
      <w:bookmarkStart w:id="385" w:name="_Toc452560059"/>
      <w:bookmarkStart w:id="386" w:name="_Toc453057810"/>
      <w:bookmarkStart w:id="387" w:name="_Toc456453788"/>
      <w:bookmarkStart w:id="388" w:name="_Toc458270067"/>
      <w:bookmarkStart w:id="389" w:name="_Toc458272883"/>
      <w:bookmarkStart w:id="390" w:name="_Toc458274087"/>
      <w:bookmarkStart w:id="391" w:name="_Toc458274217"/>
      <w:bookmarkStart w:id="392" w:name="_Toc458274345"/>
      <w:bookmarkStart w:id="393" w:name="_Toc466185506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:rsidR="00015879" w:rsidRDefault="00015879" w:rsidP="00015879">
      <w:pPr>
        <w:pStyle w:val="3"/>
        <w:rPr>
          <w:rFonts w:hint="eastAsia"/>
        </w:rPr>
      </w:pPr>
      <w:bookmarkStart w:id="394" w:name="_Toc458274346"/>
      <w:bookmarkStart w:id="395" w:name="_Toc466185507"/>
      <w:r>
        <w:rPr>
          <w:rFonts w:hint="eastAsia"/>
        </w:rPr>
        <w:t>说明</w:t>
      </w:r>
      <w:bookmarkEnd w:id="394"/>
      <w:bookmarkEnd w:id="395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框架允许在</w:t>
      </w:r>
      <w:r>
        <w:rPr>
          <w:rFonts w:hint="eastAsia"/>
        </w:rPr>
        <w:t>公司名称</w:t>
      </w:r>
      <w:r>
        <w:rPr>
          <w:rFonts w:hint="eastAsia"/>
        </w:rPr>
        <w:t>+init.initer|module</w:t>
      </w:r>
      <w:r>
        <w:rPr>
          <w:rFonts w:hint="eastAsia"/>
        </w:rPr>
        <w:t>包底下添加启动器。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hint="eastAsia"/>
        </w:rPr>
        <w:t>module</w:t>
      </w:r>
      <w:r>
        <w:rPr>
          <w:rFonts w:hint="eastAsia"/>
        </w:rPr>
        <w:t>模块需继承</w:t>
      </w:r>
      <w:r>
        <w:rPr>
          <w:rFonts w:ascii="Consolas" w:hAnsi="Consolas" w:cs="Consolas"/>
          <w:color w:val="000000"/>
          <w:highlight w:val="lightGray"/>
        </w:rPr>
        <w:t>AbstractModule</w:t>
      </w:r>
      <w:r>
        <w:rPr>
          <w:rFonts w:ascii="Consolas" w:hAnsi="Consolas" w:cs="Consolas" w:hint="eastAsia"/>
          <w:color w:val="000000"/>
        </w:rPr>
        <w:t>类，</w:t>
      </w:r>
      <w:r>
        <w:rPr>
          <w:rFonts w:ascii="Consolas" w:hAnsi="Consolas" w:cs="Consolas" w:hint="eastAsia"/>
          <w:color w:val="000000"/>
        </w:rPr>
        <w:t>initer</w:t>
      </w:r>
      <w:r>
        <w:rPr>
          <w:rFonts w:ascii="Consolas" w:hAnsi="Consolas" w:cs="Consolas" w:hint="eastAsia"/>
          <w:color w:val="000000"/>
        </w:rPr>
        <w:t>需实现</w:t>
      </w:r>
      <w:r w:rsidRPr="00186780">
        <w:rPr>
          <w:rFonts w:ascii="Consolas" w:hAnsi="Consolas" w:cs="Consolas"/>
          <w:color w:val="000000"/>
          <w:highlight w:val="lightGray"/>
        </w:rPr>
        <w:t>BootstrapInit</w:t>
      </w:r>
      <w:r>
        <w:rPr>
          <w:rFonts w:ascii="Consolas" w:hAnsi="Consolas" w:cs="Consolas" w:hint="eastAsia"/>
          <w:color w:val="000000"/>
        </w:rPr>
        <w:t>接口，两种初始化器都需有</w:t>
      </w:r>
      <w:r w:rsidRPr="00186780">
        <w:rPr>
          <w:rFonts w:ascii="Consolas" w:hAnsi="Consolas" w:cs="Consolas"/>
          <w:color w:val="000000"/>
          <w:highlight w:val="lightGray"/>
        </w:rPr>
        <w:t>@InitAnnocation</w:t>
      </w:r>
      <w:r>
        <w:rPr>
          <w:rFonts w:ascii="Consolas" w:hAnsi="Consolas" w:cs="Consolas" w:hint="eastAsia"/>
          <w:color w:val="000000"/>
        </w:rPr>
        <w:t>注解。</w:t>
      </w:r>
    </w:p>
    <w:p w:rsidR="00015879" w:rsidRDefault="00015879" w:rsidP="00015879">
      <w:pPr>
        <w:rPr>
          <w:rFonts w:hint="eastAsia"/>
          <w:lang/>
        </w:rPr>
      </w:pPr>
      <w:r w:rsidRPr="00186780">
        <w:rPr>
          <w:rFonts w:ascii="Consolas" w:hAnsi="Consolas" w:cs="Consolas"/>
          <w:color w:val="000000"/>
          <w:highlight w:val="lightGray"/>
        </w:rPr>
        <w:t>@InitAnnocation</w:t>
      </w:r>
      <w:r>
        <w:rPr>
          <w:rFonts w:ascii="Consolas" w:hAnsi="Consolas" w:cs="Consolas" w:hint="eastAsia"/>
          <w:color w:val="000000"/>
        </w:rPr>
        <w:t>注解中，</w:t>
      </w:r>
      <w:r>
        <w:rPr>
          <w:rFonts w:ascii="Consolas" w:hAnsi="Consolas" w:cs="Consolas"/>
          <w:color w:val="000000"/>
          <w:highlight w:val="lightGray"/>
        </w:rPr>
        <w:t>isLazy</w:t>
      </w:r>
      <w:r>
        <w:rPr>
          <w:rFonts w:ascii="Consolas" w:hAnsi="Consolas" w:cs="Consolas" w:hint="eastAsia"/>
          <w:color w:val="000000"/>
        </w:rPr>
        <w:t>参数为是否懒加载，默认为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，如果为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，将在同类启动器都完成后执行</w:t>
      </w:r>
      <w:r>
        <w:rPr>
          <w:rFonts w:ascii="Consolas" w:hAnsi="Consolas" w:cs="Consolas" w:hint="eastAsia"/>
          <w:color w:val="000000"/>
        </w:rPr>
        <w:t>;</w:t>
      </w:r>
      <w:r w:rsidRPr="00E95110">
        <w:rPr>
          <w:rFonts w:ascii="Consolas" w:hAnsi="Consolas" w:cs="Consolas"/>
          <w:color w:val="000000"/>
          <w:highlight w:val="lightGray"/>
        </w:rPr>
        <w:t>initSequence</w:t>
      </w:r>
      <w:r>
        <w:rPr>
          <w:rFonts w:ascii="Consolas" w:hAnsi="Consolas" w:cs="Consolas" w:hint="eastAsia"/>
          <w:color w:val="000000"/>
        </w:rPr>
        <w:t>为启动顺序，默认为</w:t>
      </w:r>
      <w:r>
        <w:rPr>
          <w:rFonts w:ascii="Consolas" w:hAnsi="Consolas" w:cs="Consolas" w:hint="eastAsia"/>
          <w:color w:val="000000"/>
        </w:rPr>
        <w:t>9999</w:t>
      </w:r>
      <w:r>
        <w:rPr>
          <w:rFonts w:ascii="Consolas" w:hAnsi="Consolas" w:cs="Consolas" w:hint="eastAsia"/>
          <w:color w:val="000000"/>
        </w:rPr>
        <w:t>，</w:t>
      </w:r>
      <w:r>
        <w:rPr>
          <w:rFonts w:ascii="Consolas" w:hAnsi="Consolas" w:cs="Consolas"/>
          <w:color w:val="000000"/>
          <w:highlight w:val="lightGray"/>
        </w:rPr>
        <w:t>isLazy</w:t>
      </w:r>
      <w:r>
        <w:rPr>
          <w:rFonts w:ascii="Consolas" w:hAnsi="Consolas" w:cs="Consolas" w:hint="eastAsia"/>
          <w:color w:val="000000"/>
        </w:rPr>
        <w:t>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是生效，启动顺序不能重复。</w:t>
      </w:r>
      <w:r w:rsidRPr="00BC0272">
        <w:rPr>
          <w:rFonts w:ascii="Consolas" w:hAnsi="Consolas" w:cs="Consolas"/>
          <w:color w:val="000000"/>
          <w:highlight w:val="lightGray"/>
        </w:rPr>
        <w:t>onlyWeb</w:t>
      </w:r>
      <w:r>
        <w:rPr>
          <w:rFonts w:ascii="Consolas" w:hAnsi="Consolas" w:cs="Consolas" w:hint="eastAsia"/>
          <w:color w:val="000000"/>
        </w:rPr>
        <w:t>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时，</w:t>
      </w:r>
      <w:r>
        <w:rPr>
          <w:rFonts w:ascii="Consolas" w:hAnsi="Consolas" w:cs="Consolas" w:hint="eastAsia"/>
          <w:color w:val="000000"/>
        </w:rPr>
        <w:t>soa</w:t>
      </w:r>
      <w:r>
        <w:rPr>
          <w:rFonts w:ascii="Consolas" w:hAnsi="Consolas" w:cs="Consolas" w:hint="eastAsia"/>
          <w:color w:val="000000"/>
        </w:rPr>
        <w:t>或</w:t>
      </w:r>
      <w:r>
        <w:rPr>
          <w:rFonts w:ascii="Consolas" w:hAnsi="Consolas" w:cs="Consolas" w:hint="eastAsia"/>
          <w:color w:val="000000"/>
        </w:rPr>
        <w:t>job</w:t>
      </w:r>
      <w:r>
        <w:rPr>
          <w:rFonts w:ascii="Consolas" w:hAnsi="Consolas" w:cs="Consolas" w:hint="eastAsia"/>
          <w:color w:val="000000"/>
        </w:rPr>
        <w:t>启动时不加载，默认为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</w:t>
      </w:r>
      <w:r>
        <w:rPr>
          <w:rFonts w:ascii="Consolas" w:hAnsi="Consolas" w:cs="Consolas" w:hint="eastAsia"/>
          <w:color w:val="000000"/>
        </w:rPr>
        <w:t>web</w:t>
      </w:r>
      <w:r>
        <w:rPr>
          <w:rFonts w:ascii="Consolas" w:hAnsi="Consolas" w:cs="Consolas" w:hint="eastAsia"/>
          <w:color w:val="000000"/>
        </w:rPr>
        <w:t>工程不管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和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都加载。</w:t>
      </w:r>
      <w:r w:rsidRPr="005F1A90">
        <w:rPr>
          <w:rFonts w:ascii="Consolas" w:hAnsi="Consolas" w:cs="Consolas" w:hint="eastAsia"/>
          <w:color w:val="FF0000"/>
        </w:rPr>
        <w:t>业务层启动顺序后两位不能都为</w:t>
      </w:r>
      <w:r w:rsidRPr="005F1A90">
        <w:rPr>
          <w:rFonts w:ascii="Consolas" w:hAnsi="Consolas" w:cs="Consolas" w:hint="eastAsia"/>
          <w:color w:val="FF0000"/>
        </w:rPr>
        <w:t>0</w:t>
      </w:r>
      <w:r>
        <w:rPr>
          <w:rFonts w:ascii="Consolas" w:hAnsi="Consolas" w:cs="Consolas" w:hint="eastAsia"/>
          <w:color w:val="000000"/>
        </w:rPr>
        <w:t>。</w:t>
      </w:r>
    </w:p>
    <w:p w:rsidR="00015879" w:rsidRDefault="00015879" w:rsidP="00015879">
      <w:pPr>
        <w:pStyle w:val="3"/>
        <w:rPr>
          <w:rFonts w:hint="eastAsia"/>
        </w:rPr>
      </w:pPr>
      <w:bookmarkStart w:id="396" w:name="_Toc458274347"/>
      <w:bookmarkStart w:id="397" w:name="_Toc466185508"/>
      <w:r>
        <w:rPr>
          <w:rFonts w:hint="eastAsia"/>
        </w:rPr>
        <w:t>实例</w:t>
      </w:r>
      <w:bookmarkEnd w:id="396"/>
      <w:bookmarkEnd w:id="397"/>
    </w:p>
    <w:p w:rsidR="00015879" w:rsidRPr="00B441C8" w:rsidRDefault="00015879" w:rsidP="00015879">
      <w:pPr>
        <w:rPr>
          <w:rFonts w:hint="eastAsia"/>
          <w:lang/>
        </w:rPr>
      </w:pPr>
      <w:r w:rsidRPr="005F1A90">
        <w:rPr>
          <w:rFonts w:ascii="Consolas" w:hAnsi="Consolas" w:cs="Consolas"/>
          <w:color w:val="000000"/>
        </w:rPr>
        <w:t>Module</w:t>
      </w:r>
      <w:r>
        <w:rPr>
          <w:rFonts w:ascii="Consolas" w:hAnsi="Consolas" w:cs="Consolas" w:hint="eastAsia"/>
          <w:color w:val="000000"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lastRenderedPageBreak/>
        <w:t>@InitAnnocation</w:t>
      </w:r>
      <w:r>
        <w:rPr>
          <w:rFonts w:ascii="Consolas" w:hAnsi="Consolas" w:cs="Consolas"/>
          <w:color w:val="000000"/>
        </w:rPr>
        <w:t xml:space="preserve">(isLazy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, initSequence = 2010)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highlight w:val="lightGray"/>
        </w:rPr>
        <w:t>BizModule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AbstractModule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00"/>
          <w:highlight w:val="lightGray"/>
        </w:rPr>
        <w:t>BizModule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configure()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bind(ISmsAgent.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).annotatedWith(Names.</w:t>
      </w:r>
      <w:r>
        <w:rPr>
          <w:rFonts w:ascii="Consolas" w:hAnsi="Consolas" w:cs="Consolas"/>
          <w:i/>
          <w:iCs/>
          <w:color w:val="000000"/>
        </w:rPr>
        <w:t>named</w:t>
      </w:r>
      <w:r>
        <w:rPr>
          <w:rFonts w:ascii="Consolas" w:hAnsi="Consolas" w:cs="Consolas"/>
          <w:color w:val="000000"/>
        </w:rPr>
        <w:t>(SmsAgentType.</w:t>
      </w:r>
      <w:r>
        <w:rPr>
          <w:rFonts w:ascii="Consolas" w:hAnsi="Consolas" w:cs="Consolas"/>
          <w:b/>
          <w:bCs/>
          <w:i/>
          <w:iCs/>
          <w:color w:val="0000C0"/>
        </w:rPr>
        <w:t>MAIN</w:t>
      </w:r>
      <w:r>
        <w:rPr>
          <w:rFonts w:ascii="Consolas" w:hAnsi="Consolas" w:cs="Consolas"/>
          <w:color w:val="000000"/>
        </w:rPr>
        <w:t>.name())).to(RuanweiSms.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bind(ISmsAgent.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).annotatedWith(Names.</w:t>
      </w:r>
      <w:r>
        <w:rPr>
          <w:rFonts w:ascii="Consolas" w:hAnsi="Consolas" w:cs="Consolas"/>
          <w:i/>
          <w:iCs/>
          <w:color w:val="000000"/>
        </w:rPr>
        <w:t>named</w:t>
      </w:r>
      <w:r>
        <w:rPr>
          <w:rFonts w:ascii="Consolas" w:hAnsi="Consolas" w:cs="Consolas"/>
          <w:color w:val="000000"/>
        </w:rPr>
        <w:t>(SmsAgentType.</w:t>
      </w:r>
      <w:r>
        <w:rPr>
          <w:rFonts w:ascii="Consolas" w:hAnsi="Consolas" w:cs="Consolas"/>
          <w:b/>
          <w:bCs/>
          <w:i/>
          <w:iCs/>
          <w:color w:val="0000C0"/>
        </w:rPr>
        <w:t>EXTRA</w:t>
      </w:r>
      <w:r>
        <w:rPr>
          <w:rFonts w:ascii="Consolas" w:hAnsi="Consolas" w:cs="Consolas"/>
          <w:color w:val="000000"/>
        </w:rPr>
        <w:t>.name())).to(QixinggangSms.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@Singleton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@Named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"PushExecutor"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@Provides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ScheduledExecutorService providePushExecutor()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final</w:t>
      </w:r>
      <w:r>
        <w:rPr>
          <w:rFonts w:ascii="Consolas" w:hAnsi="Consolas" w:cs="Consolas"/>
          <w:color w:val="000000"/>
        </w:rPr>
        <w:t xml:space="preserve"> ScheduledExecutorService </w:t>
      </w:r>
      <w:r>
        <w:rPr>
          <w:rFonts w:ascii="Consolas" w:hAnsi="Consolas" w:cs="Consolas"/>
          <w:color w:val="6A3E3E"/>
        </w:rPr>
        <w:t>pushExecutor</w:t>
      </w:r>
      <w:r>
        <w:rPr>
          <w:rFonts w:ascii="Consolas" w:hAnsi="Consolas" w:cs="Consolas"/>
          <w:color w:val="000000"/>
        </w:rPr>
        <w:t xml:space="preserve"> = Executors.</w:t>
      </w:r>
      <w:r>
        <w:rPr>
          <w:rFonts w:ascii="Consolas" w:hAnsi="Consolas" w:cs="Consolas"/>
          <w:i/>
          <w:iCs/>
          <w:color w:val="000000"/>
        </w:rPr>
        <w:t>newScheduledThreadPool</w:t>
      </w:r>
      <w:r>
        <w:rPr>
          <w:rFonts w:ascii="Consolas" w:hAnsi="Consolas" w:cs="Consolas"/>
          <w:color w:val="000000"/>
        </w:rPr>
        <w:t>(1);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Runtime.</w:t>
      </w:r>
      <w:r>
        <w:rPr>
          <w:rFonts w:ascii="Consolas" w:hAnsi="Consolas" w:cs="Consolas"/>
          <w:i/>
          <w:iCs/>
          <w:color w:val="000000"/>
        </w:rPr>
        <w:t>getRuntime</w:t>
      </w:r>
      <w:r>
        <w:rPr>
          <w:rFonts w:ascii="Consolas" w:hAnsi="Consolas" w:cs="Consolas"/>
          <w:color w:val="000000"/>
        </w:rPr>
        <w:t>().addShutdownHook(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Thread()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run()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pushExecutor</w:t>
      </w:r>
      <w:r>
        <w:rPr>
          <w:rFonts w:ascii="Consolas" w:hAnsi="Consolas" w:cs="Consolas"/>
          <w:color w:val="000000"/>
        </w:rPr>
        <w:t>.shutdown();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(!</w:t>
      </w:r>
      <w:r>
        <w:rPr>
          <w:rFonts w:ascii="Consolas" w:hAnsi="Consolas" w:cs="Consolas"/>
          <w:color w:val="6A3E3E"/>
        </w:rPr>
        <w:t>pushExecutor</w:t>
      </w:r>
      <w:r>
        <w:rPr>
          <w:rFonts w:ascii="Consolas" w:hAnsi="Consolas" w:cs="Consolas"/>
          <w:color w:val="000000"/>
        </w:rPr>
        <w:t>.awaitTermination(5, TimeUnit.</w:t>
      </w:r>
      <w:r>
        <w:rPr>
          <w:rFonts w:ascii="Consolas" w:hAnsi="Consolas" w:cs="Consolas"/>
          <w:b/>
          <w:bCs/>
          <w:i/>
          <w:iCs/>
          <w:color w:val="0000C0"/>
        </w:rPr>
        <w:t>SECONDS</w:t>
      </w:r>
      <w:r>
        <w:rPr>
          <w:rFonts w:ascii="Consolas" w:hAnsi="Consolas" w:cs="Consolas"/>
          <w:color w:val="000000"/>
        </w:rPr>
        <w:t>))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pushExecutor</w:t>
      </w:r>
      <w:r>
        <w:rPr>
          <w:rFonts w:ascii="Consolas" w:hAnsi="Consolas" w:cs="Consolas"/>
          <w:color w:val="000000"/>
        </w:rPr>
        <w:t>.shutdownNow();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>.error(</w:t>
      </w:r>
      <w:r>
        <w:rPr>
          <w:rFonts w:ascii="Consolas" w:hAnsi="Consolas" w:cs="Consolas"/>
          <w:color w:val="2A00FF"/>
        </w:rPr>
        <w:t>"error when shutdown PushExecutor"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Thread.</w:t>
      </w:r>
      <w:r>
        <w:rPr>
          <w:rFonts w:ascii="Consolas" w:hAnsi="Consolas" w:cs="Consolas"/>
          <w:i/>
          <w:iCs/>
          <w:color w:val="000000"/>
        </w:rPr>
        <w:t>currentThread</w:t>
      </w:r>
      <w:r>
        <w:rPr>
          <w:rFonts w:ascii="Consolas" w:hAnsi="Consolas" w:cs="Consolas"/>
          <w:color w:val="000000"/>
        </w:rPr>
        <w:t>().interrupt();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pushExecutor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Pr="00B441C8" w:rsidRDefault="00015879" w:rsidP="00015879">
      <w:pPr>
        <w:rPr>
          <w:rFonts w:hint="eastAsia"/>
          <w:lang/>
        </w:rPr>
      </w:pPr>
      <w:r>
        <w:rPr>
          <w:rFonts w:ascii="Consolas" w:hAnsi="Consolas" w:cs="Consolas"/>
          <w:color w:val="000000"/>
        </w:rPr>
        <w:t>}</w:t>
      </w:r>
    </w:p>
    <w:p w:rsidR="00015879" w:rsidRPr="00B441C8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Initer</w:t>
      </w:r>
      <w:r>
        <w:rPr>
          <w:rFonts w:hint="eastAsia"/>
          <w:lang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lastRenderedPageBreak/>
        <w:t>@InitAnnocation</w:t>
      </w:r>
      <w:r>
        <w:rPr>
          <w:rFonts w:ascii="Consolas" w:hAnsi="Consolas" w:cs="Consolas"/>
          <w:color w:val="000000"/>
        </w:rPr>
        <w:t xml:space="preserve">(isLazy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 xml:space="preserve">, initSequence = </w:t>
      </w:r>
      <w:r>
        <w:rPr>
          <w:rFonts w:ascii="Consolas" w:hAnsi="Consolas" w:cs="Consolas" w:hint="eastAsia"/>
          <w:color w:val="000000"/>
        </w:rPr>
        <w:t>1</w:t>
      </w:r>
      <w:r>
        <w:rPr>
          <w:rFonts w:ascii="Consolas" w:hAnsi="Consolas" w:cs="Consolas"/>
          <w:color w:val="000000"/>
        </w:rPr>
        <w:t>0</w:t>
      </w:r>
      <w:r>
        <w:rPr>
          <w:rFonts w:ascii="Consolas" w:hAnsi="Consolas" w:cs="Consolas" w:hint="eastAsia"/>
          <w:color w:val="000000"/>
        </w:rPr>
        <w:t>11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 w:hint="eastAsia"/>
          <w:color w:val="000000"/>
          <w:highlight w:val="lightGray"/>
        </w:rPr>
        <w:t>Xxx</w:t>
      </w:r>
      <w:r>
        <w:rPr>
          <w:rFonts w:ascii="Consolas" w:hAnsi="Consolas" w:cs="Consolas"/>
          <w:color w:val="000000"/>
          <w:highlight w:val="lightGray"/>
        </w:rPr>
        <w:t>Initer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BootstrapInit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execute()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9960EB">
        <w:rPr>
          <w:rFonts w:ascii="Consolas" w:hAnsi="Consolas" w:cs="Consolas" w:hint="eastAsia"/>
          <w:color w:val="3F7F5F"/>
        </w:rPr>
        <w:t>//</w:t>
      </w:r>
      <w:r w:rsidRPr="009960EB">
        <w:rPr>
          <w:rFonts w:ascii="Consolas" w:hAnsi="Consolas" w:cs="Consolas" w:hint="eastAsia"/>
          <w:color w:val="3F7F5F"/>
        </w:rPr>
        <w:t>初始化内容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Pr="00B441C8" w:rsidRDefault="00015879" w:rsidP="00015879">
      <w:pPr>
        <w:rPr>
          <w:rFonts w:hint="eastAsia"/>
          <w:lang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pStyle w:val="2"/>
        <w:rPr>
          <w:rFonts w:hint="eastAsia"/>
        </w:rPr>
      </w:pPr>
      <w:bookmarkStart w:id="398" w:name="_Toc458274348"/>
      <w:bookmarkStart w:id="399" w:name="_Toc466185509"/>
      <w:r>
        <w:rPr>
          <w:rFonts w:hint="eastAsia"/>
        </w:rPr>
        <w:t>action</w:t>
      </w:r>
      <w:r>
        <w:rPr>
          <w:rFonts w:hint="eastAsia"/>
        </w:rPr>
        <w:t>开发</w:t>
      </w:r>
      <w:bookmarkEnd w:id="398"/>
      <w:bookmarkEnd w:id="399"/>
    </w:p>
    <w:p w:rsidR="00015879" w:rsidRPr="001220DA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400" w:name="_Toc434854610"/>
      <w:bookmarkStart w:id="401" w:name="_Toc434854963"/>
      <w:bookmarkStart w:id="402" w:name="_Toc434856738"/>
      <w:bookmarkStart w:id="403" w:name="_Toc435619635"/>
      <w:bookmarkStart w:id="404" w:name="_Toc435620124"/>
      <w:bookmarkStart w:id="405" w:name="_Toc435622731"/>
      <w:bookmarkStart w:id="406" w:name="_Toc435623431"/>
      <w:bookmarkStart w:id="407" w:name="_Toc437938762"/>
      <w:bookmarkStart w:id="408" w:name="_Toc437940139"/>
      <w:bookmarkStart w:id="409" w:name="_Toc439164318"/>
      <w:bookmarkStart w:id="410" w:name="_Toc443916951"/>
      <w:bookmarkStart w:id="411" w:name="_Toc443919569"/>
      <w:bookmarkStart w:id="412" w:name="_Toc443921410"/>
      <w:bookmarkStart w:id="413" w:name="_Toc444095173"/>
      <w:bookmarkStart w:id="414" w:name="_Toc444099421"/>
      <w:bookmarkStart w:id="415" w:name="_Toc448848717"/>
      <w:bookmarkStart w:id="416" w:name="_Toc449441104"/>
      <w:bookmarkStart w:id="417" w:name="_Toc449441186"/>
      <w:bookmarkStart w:id="418" w:name="_Toc449442317"/>
      <w:bookmarkStart w:id="419" w:name="_Toc449443012"/>
      <w:bookmarkStart w:id="420" w:name="_Toc452474798"/>
      <w:bookmarkStart w:id="421" w:name="_Toc452476241"/>
      <w:bookmarkStart w:id="422" w:name="_Toc452477543"/>
      <w:bookmarkStart w:id="423" w:name="_Toc452479561"/>
      <w:bookmarkStart w:id="424" w:name="_Toc452557125"/>
      <w:bookmarkStart w:id="425" w:name="_Toc452560063"/>
      <w:bookmarkStart w:id="426" w:name="_Toc453057814"/>
      <w:bookmarkStart w:id="427" w:name="_Toc456453792"/>
      <w:bookmarkStart w:id="428" w:name="_Toc458270071"/>
      <w:bookmarkStart w:id="429" w:name="_Toc458272887"/>
      <w:bookmarkStart w:id="430" w:name="_Toc458274091"/>
      <w:bookmarkStart w:id="431" w:name="_Toc458274221"/>
      <w:bookmarkStart w:id="432" w:name="_Toc458274349"/>
      <w:bookmarkStart w:id="433" w:name="_Toc466185510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:rsidR="00015879" w:rsidRDefault="00015879" w:rsidP="00015879">
      <w:pPr>
        <w:pStyle w:val="3"/>
        <w:rPr>
          <w:rFonts w:hint="eastAsia"/>
        </w:rPr>
      </w:pPr>
      <w:bookmarkStart w:id="434" w:name="_Toc458274350"/>
      <w:bookmarkStart w:id="435" w:name="_Toc466185511"/>
      <w:r>
        <w:rPr>
          <w:rFonts w:hint="eastAsia"/>
        </w:rPr>
        <w:t>注解参数说明</w:t>
      </w:r>
      <w:bookmarkEnd w:id="434"/>
      <w:bookmarkEnd w:id="435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注解说明：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376"/>
        <w:gridCol w:w="3119"/>
        <w:gridCol w:w="992"/>
        <w:gridCol w:w="2035"/>
      </w:tblGrid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注解参数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说明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默认值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有效可选值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act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接口名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importantParameters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必</w:t>
            </w:r>
            <w:r w:rsidRPr="00D43564">
              <w:rPr>
                <w:rFonts w:hint="eastAsia"/>
                <w:lang/>
              </w:rPr>
              <w:t>传参数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minorParameters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选传参数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requireLogin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是否登陆验证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NO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NO</w:t>
            </w:r>
            <w:r w:rsidRPr="00D43564"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  <w:t xml:space="preserve"> 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YES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requestEncrypt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请求加密方式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</w:p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AES</w:t>
            </w:r>
          </w:p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LOGIN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signEncrypt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是否参数</w:t>
            </w:r>
            <w:r w:rsidRPr="00D43564">
              <w:rPr>
                <w:rFonts w:hint="eastAsia"/>
                <w:lang/>
              </w:rPr>
              <w:t>md5</w:t>
            </w:r>
            <w:r w:rsidRPr="00D43564">
              <w:rPr>
                <w:rFonts w:hint="eastAsia"/>
                <w:lang/>
              </w:rPr>
              <w:t>校验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  <w:r w:rsidRPr="00D43564"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  <w:t xml:space="preserve"> 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SIGN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responseEncrypt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响应返回加密方式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PLAIN</w:t>
            </w:r>
          </w:p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AES</w:t>
            </w:r>
          </w:p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LOGIN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rFonts w:hint="eastAsia"/>
                <w:lang/>
              </w:rPr>
            </w:pPr>
            <w:r w:rsidRPr="00D43564">
              <w:rPr>
                <w:lang/>
              </w:rPr>
              <w:t>returnParameters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返回参数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responseType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返回值方式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JSON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JSON</w:t>
            </w:r>
            <w:r w:rsidRPr="00D43564">
              <w:rPr>
                <w:rFonts w:hint="eastAsia"/>
                <w:lang/>
              </w:rPr>
              <w:t xml:space="preserve"> 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CUSTOM</w:t>
            </w:r>
          </w:p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F</w:t>
            </w:r>
            <w:r w:rsidRPr="006231AE"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ILE</w:t>
            </w:r>
            <w:r w:rsidRPr="00D43564">
              <w:rPr>
                <w:rFonts w:hint="eastAsia"/>
                <w:lang/>
              </w:rPr>
              <w:t xml:space="preserve"> </w:t>
            </w:r>
            <w:r w:rsidRPr="00D43564"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R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EDIRECT</w:t>
            </w:r>
          </w:p>
          <w:p w:rsidR="00015879" w:rsidRPr="00D43564" w:rsidRDefault="00015879" w:rsidP="00015879">
            <w:pPr>
              <w:rPr>
                <w:rFonts w:hint="eastAsia"/>
                <w:lang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NONE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description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接口描述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validateParameters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请求参数验证方式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dbConnType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数据库连接方式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READ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READ</w:t>
            </w:r>
            <w:r w:rsidRPr="00D43564">
              <w:rPr>
                <w:rFonts w:hint="eastAsia"/>
                <w:lang/>
              </w:rPr>
              <w:t xml:space="preserve"> 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NONE</w:t>
            </w:r>
          </w:p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WEAK_WRITE</w:t>
            </w:r>
          </w:p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5E2567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BATCH_WRITE</w:t>
            </w:r>
          </w:p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DISTRIBUTED_WEAK_WRITE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D43564">
              <w:rPr>
                <w:lang/>
              </w:rPr>
              <w:t>requestMethod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 w:rsidRPr="00D43564">
              <w:rPr>
                <w:rFonts w:hint="eastAsia"/>
                <w:lang/>
              </w:rPr>
              <w:t>请求方式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JSON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JSON</w:t>
            </w:r>
            <w:r w:rsidRPr="00D43564">
              <w:rPr>
                <w:rFonts w:hint="eastAsia"/>
                <w:lang/>
              </w:rPr>
              <w:t xml:space="preserve"> 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POST</w:t>
            </w:r>
          </w:p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XML</w:t>
            </w:r>
            <w:r w:rsidRPr="00D43564">
              <w:rPr>
                <w:rFonts w:hint="eastAsia"/>
                <w:lang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W</w:t>
            </w:r>
            <w:r w:rsidRPr="00D43564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S</w:t>
            </w:r>
          </w:p>
          <w:p w:rsidR="00015879" w:rsidRPr="00D0538C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 w:rsidRPr="003B59D7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BPMRECESSFILL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D43564" w:rsidRDefault="00015879" w:rsidP="00015879">
            <w:pPr>
              <w:jc w:val="center"/>
              <w:rPr>
                <w:lang/>
              </w:rPr>
            </w:pPr>
            <w:r w:rsidRPr="00035353">
              <w:rPr>
                <w:lang/>
              </w:rPr>
              <w:t>referenceObject</w:t>
            </w:r>
          </w:p>
        </w:tc>
        <w:tc>
          <w:tcPr>
            <w:tcW w:w="3119" w:type="dxa"/>
          </w:tcPr>
          <w:p w:rsidR="00015879" w:rsidRPr="00D43564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对象类型验证方式使用的验证类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035353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t>async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开启异步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false</w:t>
            </w:r>
          </w:p>
        </w:tc>
        <w:tc>
          <w:tcPr>
            <w:tcW w:w="2035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true</w:t>
            </w:r>
            <w:r w:rsidRPr="00D43564">
              <w:rPr>
                <w:rFonts w:hint="eastAsia"/>
                <w:lang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false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2D674A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t>version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代码版本</w:t>
            </w:r>
          </w:p>
        </w:tc>
        <w:tc>
          <w:tcPr>
            <w:tcW w:w="992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</w:p>
        </w:tc>
        <w:tc>
          <w:tcPr>
            <w:tcW w:w="2035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2D674A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lastRenderedPageBreak/>
              <w:t>fastBack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快速返回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false</w:t>
            </w:r>
          </w:p>
        </w:tc>
        <w:tc>
          <w:tcPr>
            <w:tcW w:w="2035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true</w:t>
            </w:r>
            <w:r w:rsidRPr="00D43564">
              <w:rPr>
                <w:rFonts w:hint="eastAsia"/>
                <w:lang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false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2D674A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t>blockTime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多长时间内快速返回</w:t>
            </w:r>
          </w:p>
        </w:tc>
        <w:tc>
          <w:tcPr>
            <w:tcW w:w="992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1</w:t>
            </w:r>
          </w:p>
        </w:tc>
        <w:tc>
          <w:tcPr>
            <w:tcW w:w="2035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</w:p>
        </w:tc>
      </w:tr>
      <w:tr w:rsidR="00015879" w:rsidRPr="00D43564" w:rsidTr="00015879">
        <w:tc>
          <w:tcPr>
            <w:tcW w:w="2376" w:type="dxa"/>
          </w:tcPr>
          <w:p w:rsidR="00015879" w:rsidRPr="002D674A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t>fastBackType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快速返回粒度</w:t>
            </w:r>
          </w:p>
        </w:tc>
        <w:tc>
          <w:tcPr>
            <w:tcW w:w="992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2D674A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SESSION</w:t>
            </w:r>
          </w:p>
        </w:tc>
        <w:tc>
          <w:tcPr>
            <w:tcW w:w="2035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 w:rsidRPr="002D674A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SESSION</w:t>
            </w:r>
            <w:r w:rsidRPr="00D43564">
              <w:rPr>
                <w:rFonts w:hint="eastAsia"/>
                <w:lang/>
              </w:rPr>
              <w:t xml:space="preserve"> </w:t>
            </w:r>
            <w:r w:rsidRPr="002D674A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USERID</w:t>
            </w:r>
            <w:r w:rsidRPr="00D43564">
              <w:rPr>
                <w:rFonts w:hint="eastAsia"/>
                <w:lang/>
              </w:rPr>
              <w:t xml:space="preserve"> </w:t>
            </w:r>
            <w:r w:rsidRPr="002D674A"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  <w:t>ALL</w:t>
            </w:r>
          </w:p>
        </w:tc>
      </w:tr>
      <w:tr w:rsidR="00015879" w:rsidRPr="00D43564" w:rsidTr="00015879">
        <w:tc>
          <w:tcPr>
            <w:tcW w:w="2376" w:type="dxa"/>
          </w:tcPr>
          <w:p w:rsidR="00015879" w:rsidRPr="002D674A" w:rsidRDefault="00015879" w:rsidP="00015879">
            <w:pPr>
              <w:jc w:val="center"/>
              <w:rPr>
                <w:lang/>
              </w:rPr>
            </w:pPr>
            <w:r w:rsidRPr="002D674A">
              <w:rPr>
                <w:lang/>
              </w:rPr>
              <w:t>fastBackFail</w:t>
            </w:r>
          </w:p>
        </w:tc>
        <w:tc>
          <w:tcPr>
            <w:tcW w:w="3119" w:type="dxa"/>
          </w:tcPr>
          <w:p w:rsidR="00015879" w:rsidRDefault="00015879" w:rsidP="00015879">
            <w:pPr>
              <w:rPr>
                <w:rFonts w:hint="eastAsia"/>
                <w:lang/>
              </w:rPr>
            </w:pPr>
            <w:r>
              <w:rPr>
                <w:rFonts w:hint="eastAsia"/>
                <w:lang/>
              </w:rPr>
              <w:t>快速返回失败</w:t>
            </w:r>
          </w:p>
        </w:tc>
        <w:tc>
          <w:tcPr>
            <w:tcW w:w="992" w:type="dxa"/>
          </w:tcPr>
          <w:p w:rsidR="00015879" w:rsidRPr="00D43564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true</w:t>
            </w:r>
          </w:p>
        </w:tc>
        <w:tc>
          <w:tcPr>
            <w:tcW w:w="2035" w:type="dxa"/>
          </w:tcPr>
          <w:p w:rsidR="00015879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</w:pP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true</w:t>
            </w:r>
            <w:r w:rsidRPr="00D43564">
              <w:rPr>
                <w:rFonts w:hint="eastAsia"/>
                <w:lang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i/>
                <w:iCs/>
                <w:color w:val="0000C0"/>
                <w:highlight w:val="lightGray"/>
              </w:rPr>
              <w:t>false</w:t>
            </w:r>
          </w:p>
        </w:tc>
      </w:tr>
    </w:tbl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请求加密方式与响应返回加密方式中</w:t>
      </w:r>
      <w:r w:rsidRPr="001220DA">
        <w:rPr>
          <w:rFonts w:ascii="Consolas" w:hAnsi="Consolas" w:cs="Consolas"/>
          <w:b/>
          <w:bCs/>
          <w:i/>
          <w:iCs/>
          <w:color w:val="0000C0"/>
          <w:highlight w:val="lightGray"/>
        </w:rPr>
        <w:t>PLAIN</w:t>
      </w:r>
      <w:r w:rsidRPr="003F38CA">
        <w:rPr>
          <w:rFonts w:hint="eastAsia"/>
          <w:lang/>
        </w:rPr>
        <w:t>为明文</w:t>
      </w:r>
      <w:r>
        <w:rPr>
          <w:rFonts w:hint="eastAsia"/>
          <w:lang/>
        </w:rPr>
        <w:t>，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AES</w:t>
      </w:r>
      <w:r w:rsidRPr="003F38CA">
        <w:rPr>
          <w:rFonts w:hint="eastAsia"/>
          <w:lang/>
        </w:rPr>
        <w:t>和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LOGIN</w:t>
      </w:r>
      <w:r w:rsidRPr="003F38CA">
        <w:rPr>
          <w:rFonts w:hint="eastAsia"/>
          <w:lang/>
        </w:rPr>
        <w:t>为</w:t>
      </w:r>
      <w:r>
        <w:rPr>
          <w:rFonts w:hint="eastAsia"/>
          <w:lang/>
        </w:rPr>
        <w:t>AES</w:t>
      </w:r>
      <w:r>
        <w:rPr>
          <w:rFonts w:hint="eastAsia"/>
          <w:lang/>
        </w:rPr>
        <w:t>加密，不同的是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AES</w:t>
      </w:r>
      <w:r>
        <w:rPr>
          <w:rFonts w:hint="eastAsia"/>
          <w:lang/>
        </w:rPr>
        <w:t>用的是</w:t>
      </w:r>
      <w:r>
        <w:rPr>
          <w:rFonts w:hint="eastAsia"/>
          <w:lang/>
        </w:rPr>
        <w:t>sessionId</w:t>
      </w:r>
      <w:r>
        <w:rPr>
          <w:rFonts w:hint="eastAsia"/>
          <w:lang/>
        </w:rPr>
        <w:t>作为加密秘钥，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LOGIN</w:t>
      </w:r>
      <w:r>
        <w:rPr>
          <w:rFonts w:hint="eastAsia"/>
          <w:lang/>
        </w:rPr>
        <w:t>为全局秘钥。</w:t>
      </w:r>
    </w:p>
    <w:p w:rsidR="00015879" w:rsidRDefault="00015879" w:rsidP="00015879">
      <w:pPr>
        <w:rPr>
          <w:rFonts w:hint="eastAsia"/>
          <w:lang/>
        </w:rPr>
      </w:pPr>
      <w:r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  <w:t>W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S</w:t>
      </w:r>
      <w:r>
        <w:rPr>
          <w:rFonts w:hint="eastAsia"/>
          <w:lang/>
        </w:rPr>
        <w:t>全部都是用</w:t>
      </w:r>
      <w:r>
        <w:rPr>
          <w:rFonts w:hint="eastAsia"/>
          <w:lang/>
        </w:rPr>
        <w:t>sessionId</w:t>
      </w:r>
      <w:r>
        <w:rPr>
          <w:rFonts w:hint="eastAsia"/>
          <w:lang/>
        </w:rPr>
        <w:t>作为加密秘钥，其他方式无效。</w:t>
      </w: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返回值方式中，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JSON</w:t>
      </w:r>
      <w:r>
        <w:rPr>
          <w:rFonts w:hint="eastAsia"/>
          <w:lang/>
        </w:rPr>
        <w:t>为正常框架封装返回值，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CUSTOM</w:t>
      </w:r>
      <w:r>
        <w:rPr>
          <w:rFonts w:hint="eastAsia"/>
          <w:lang/>
        </w:rPr>
        <w:t>为自定义返回值，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F</w:t>
      </w:r>
      <w:r w:rsidRPr="006231AE"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  <w:t>ILE</w:t>
      </w:r>
      <w:r>
        <w:rPr>
          <w:rFonts w:hint="eastAsia"/>
          <w:lang/>
        </w:rPr>
        <w:t>为返回一个文件（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JSON</w:t>
      </w:r>
      <w:r w:rsidRPr="00D43564">
        <w:rPr>
          <w:rFonts w:hint="eastAsia"/>
          <w:lang/>
        </w:rPr>
        <w:t xml:space="preserve"> 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POST</w:t>
      </w:r>
      <w:r w:rsidRPr="00D43564">
        <w:rPr>
          <w:rFonts w:hint="eastAsia"/>
          <w:lang/>
        </w:rPr>
        <w:t xml:space="preserve"> 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XML</w:t>
      </w:r>
      <w:r>
        <w:rPr>
          <w:rFonts w:hint="eastAsia"/>
          <w:lang/>
        </w:rPr>
        <w:t>方式有效），</w:t>
      </w:r>
      <w:r w:rsidRPr="003F38CA"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  <w:t>R</w:t>
      </w:r>
      <w:r w:rsidRPr="000B2A28">
        <w:rPr>
          <w:rFonts w:ascii="Consolas" w:hAnsi="Consolas" w:cs="Consolas"/>
          <w:b/>
          <w:bCs/>
          <w:i/>
          <w:iCs/>
          <w:color w:val="0000C0"/>
          <w:highlight w:val="lightGray"/>
        </w:rPr>
        <w:t>EDIRECT</w:t>
      </w:r>
      <w:r>
        <w:rPr>
          <w:rFonts w:hint="eastAsia"/>
          <w:lang/>
        </w:rPr>
        <w:t>为返回一个</w:t>
      </w:r>
      <w:r>
        <w:rPr>
          <w:rFonts w:hint="eastAsia"/>
          <w:lang/>
        </w:rPr>
        <w:t>302</w:t>
      </w:r>
      <w:r>
        <w:rPr>
          <w:rFonts w:hint="eastAsia"/>
          <w:lang/>
        </w:rPr>
        <w:t>跳转（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JSON</w:t>
      </w:r>
      <w:r w:rsidRPr="00D43564">
        <w:rPr>
          <w:rFonts w:hint="eastAsia"/>
          <w:lang/>
        </w:rPr>
        <w:t xml:space="preserve"> 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POST</w:t>
      </w:r>
      <w:r w:rsidRPr="00D43564">
        <w:rPr>
          <w:rFonts w:hint="eastAsia"/>
          <w:lang/>
        </w:rPr>
        <w:t xml:space="preserve"> </w:t>
      </w:r>
      <w:r w:rsidRPr="00D43564">
        <w:rPr>
          <w:rFonts w:ascii="Consolas" w:hAnsi="Consolas" w:cs="Consolas"/>
          <w:b/>
          <w:bCs/>
          <w:i/>
          <w:iCs/>
          <w:color w:val="0000C0"/>
          <w:highlight w:val="lightGray"/>
        </w:rPr>
        <w:t>XML</w:t>
      </w:r>
      <w:r>
        <w:rPr>
          <w:rFonts w:hint="eastAsia"/>
          <w:lang/>
        </w:rPr>
        <w:t>方式有效），</w:t>
      </w:r>
      <w:r w:rsidRPr="00E829E7"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  <w:t xml:space="preserve"> </w:t>
      </w:r>
      <w:r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  <w:t>NONE</w:t>
      </w:r>
      <w:r>
        <w:rPr>
          <w:rFonts w:hint="eastAsia"/>
          <w:lang/>
        </w:rPr>
        <w:t>为无返回值，在</w:t>
      </w:r>
      <w:r>
        <w:rPr>
          <w:rFonts w:hint="eastAsia"/>
          <w:lang/>
        </w:rPr>
        <w:t>websocket</w:t>
      </w:r>
      <w:r>
        <w:rPr>
          <w:rFonts w:hint="eastAsia"/>
          <w:lang/>
        </w:rPr>
        <w:t>连接时或自定义返回时可用。</w:t>
      </w:r>
      <w:r w:rsidRPr="003B59D7">
        <w:rPr>
          <w:rFonts w:ascii="Consolas" w:hAnsi="Consolas" w:cs="Consolas"/>
          <w:b/>
          <w:bCs/>
          <w:i/>
          <w:iCs/>
          <w:color w:val="0000C0"/>
          <w:highlight w:val="lightGray"/>
        </w:rPr>
        <w:t>BPMRECESSFILL</w:t>
      </w:r>
      <w:r w:rsidRPr="003B59D7">
        <w:rPr>
          <w:rFonts w:hint="eastAsia"/>
          <w:lang/>
        </w:rPr>
        <w:t>为</w:t>
      </w:r>
      <w:r>
        <w:rPr>
          <w:rFonts w:hint="eastAsia"/>
          <w:lang/>
        </w:rPr>
        <w:t>bpm</w:t>
      </w:r>
      <w:r>
        <w:rPr>
          <w:rFonts w:hint="eastAsia"/>
          <w:lang/>
        </w:rPr>
        <w:t>的凹槽方法回调。</w:t>
      </w:r>
    </w:p>
    <w:p w:rsidR="00015879" w:rsidRPr="00277F4A" w:rsidRDefault="00015879" w:rsidP="00015879">
      <w:pPr>
        <w:rPr>
          <w:rFonts w:ascii="Consolas" w:hAnsi="Consolas" w:cs="Consolas" w:hint="eastAsia"/>
          <w:b/>
          <w:bCs/>
          <w:i/>
          <w:iCs/>
          <w:color w:val="0000C0"/>
          <w:highlight w:val="lightGray"/>
        </w:rPr>
      </w:pPr>
      <w:r>
        <w:rPr>
          <w:rFonts w:hint="eastAsia"/>
          <w:lang/>
        </w:rPr>
        <w:t>如果使用对象的验证方式，则</w:t>
      </w:r>
      <w:r w:rsidRPr="00D43564">
        <w:rPr>
          <w:lang/>
        </w:rPr>
        <w:t>validateParameters</w:t>
      </w:r>
      <w:r>
        <w:rPr>
          <w:rFonts w:hint="eastAsia"/>
          <w:lang/>
        </w:rPr>
        <w:t>内的方式无效。校验的类如果为内部类，需为静态内部类。校验类需有</w:t>
      </w:r>
      <w:r w:rsidRPr="00C224D1">
        <w:rPr>
          <w:rFonts w:ascii="Consolas" w:hAnsi="Consolas" w:cs="Consolas"/>
          <w:color w:val="000000"/>
          <w:highlight w:val="lightGray"/>
        </w:rPr>
        <w:t>@Validation</w:t>
      </w:r>
      <w:r w:rsidRPr="00C224D1">
        <w:rPr>
          <w:rFonts w:ascii="Consolas" w:hAnsi="Consolas" w:cs="Consolas" w:hint="eastAsia"/>
          <w:color w:val="000000"/>
        </w:rPr>
        <w:t>注解</w:t>
      </w:r>
      <w:r>
        <w:rPr>
          <w:rFonts w:ascii="Consolas" w:hAnsi="Consolas" w:cs="Consolas" w:hint="eastAsia"/>
          <w:color w:val="000000"/>
        </w:rPr>
        <w:t>。</w:t>
      </w: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如接口需调用</w:t>
      </w:r>
      <w:r>
        <w:rPr>
          <w:rFonts w:hint="eastAsia"/>
          <w:lang/>
        </w:rPr>
        <w:t>soa</w:t>
      </w:r>
      <w:r>
        <w:rPr>
          <w:rFonts w:hint="eastAsia"/>
          <w:lang/>
        </w:rPr>
        <w:t>接口，</w:t>
      </w:r>
      <w:r>
        <w:rPr>
          <w:rFonts w:hint="eastAsia"/>
          <w:lang/>
        </w:rPr>
        <w:t>action</w:t>
      </w:r>
      <w:r>
        <w:rPr>
          <w:rFonts w:hint="eastAsia"/>
          <w:lang/>
        </w:rPr>
        <w:t>需添加</w:t>
      </w:r>
      <w:r w:rsidRPr="009F7B73">
        <w:rPr>
          <w:rFonts w:ascii="Consolas" w:hAnsi="Consolas" w:cs="Consolas"/>
          <w:color w:val="000000"/>
          <w:highlight w:val="lightGray"/>
        </w:rPr>
        <w:t>@Singleton</w:t>
      </w:r>
      <w:r>
        <w:rPr>
          <w:rFonts w:ascii="Consolas" w:hAnsi="Consolas" w:cs="Consolas" w:hint="eastAsia"/>
          <w:color w:val="000000"/>
        </w:rPr>
        <w:t>注解。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hint="eastAsia"/>
          <w:lang/>
        </w:rPr>
        <w:t>注：在</w:t>
      </w:r>
      <w:r w:rsidRPr="003F38CA">
        <w:rPr>
          <w:rFonts w:ascii="Consolas" w:hAnsi="Consolas" w:cs="Consolas"/>
          <w:b/>
          <w:bCs/>
          <w:i/>
          <w:iCs/>
          <w:color w:val="0000C0"/>
          <w:highlight w:val="lightGray"/>
        </w:rPr>
        <w:t>POST</w:t>
      </w:r>
      <w:r>
        <w:rPr>
          <w:rFonts w:hint="eastAsia"/>
          <w:lang/>
        </w:rPr>
        <w:t>请求方式中，若</w:t>
      </w:r>
      <w:r>
        <w:rPr>
          <w:rFonts w:ascii="Consolas" w:hAnsi="Consolas" w:cs="Consolas"/>
          <w:color w:val="000000"/>
          <w:highlight w:val="lightGray"/>
        </w:rPr>
        <w:t>ResponseMessage</w:t>
      </w:r>
      <w:r>
        <w:rPr>
          <w:rFonts w:ascii="Consolas" w:hAnsi="Consolas" w:cs="Consolas" w:hint="eastAsia"/>
          <w:color w:val="000000"/>
        </w:rPr>
        <w:t>的</w:t>
      </w:r>
      <w:r w:rsidRPr="00BA64B1">
        <w:rPr>
          <w:lang/>
        </w:rPr>
        <w:t>lastModify</w:t>
      </w:r>
      <w:r w:rsidRPr="00BA64B1">
        <w:rPr>
          <w:rFonts w:hint="eastAsia"/>
          <w:lang/>
        </w:rPr>
        <w:t>和</w:t>
      </w:r>
      <w:r w:rsidRPr="00BA64B1">
        <w:rPr>
          <w:lang/>
        </w:rPr>
        <w:t>cache</w:t>
      </w:r>
      <w:r>
        <w:rPr>
          <w:rFonts w:hint="eastAsia"/>
          <w:lang/>
        </w:rPr>
        <w:t>都不为空，则会返回</w:t>
      </w:r>
      <w:r>
        <w:rPr>
          <w:rFonts w:hint="eastAsia"/>
          <w:lang/>
        </w:rPr>
        <w:t>304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未修改</w:t>
      </w: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。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长时间请求可开启异步。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代码版本用于兼容旧版本代码。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若开启快速返回，在指定时间内，若发起相同请求，请求将不再经过</w:t>
      </w: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action</w:t>
      </w: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，直接从缓存中返回相同的返回信息或者返回失败。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注：接口为单例模式，不得在类中定义值可变参数。</w:t>
      </w:r>
    </w:p>
    <w:p w:rsidR="00015879" w:rsidRDefault="00015879" w:rsidP="00015879">
      <w:pPr>
        <w:pStyle w:val="3"/>
        <w:rPr>
          <w:rFonts w:hint="eastAsia"/>
        </w:rPr>
      </w:pPr>
      <w:bookmarkStart w:id="436" w:name="_Toc458274351"/>
      <w:bookmarkStart w:id="437" w:name="_Toc466185512"/>
      <w:r>
        <w:rPr>
          <w:rFonts w:hint="eastAsia"/>
        </w:rPr>
        <w:t>验证参数说明</w:t>
      </w:r>
      <w:bookmarkEnd w:id="436"/>
      <w:bookmarkEnd w:id="437"/>
    </w:p>
    <w:p w:rsidR="00015879" w:rsidRPr="00C224D1" w:rsidRDefault="00015879" w:rsidP="00015879">
      <w:pPr>
        <w:rPr>
          <w:rFonts w:ascii="Consolas" w:hAnsi="Consolas" w:cs="Consolas" w:hint="eastAsia"/>
          <w:color w:val="000000"/>
          <w:highlight w:val="lightGray"/>
        </w:rPr>
      </w:pPr>
      <w:r w:rsidRPr="00C224D1">
        <w:rPr>
          <w:rFonts w:ascii="Consolas" w:hAnsi="Consolas" w:cs="Consolas"/>
          <w:color w:val="000000"/>
          <w:highlight w:val="lightGray"/>
        </w:rPr>
        <w:t>@Field</w:t>
      </w:r>
      <w:r w:rsidRPr="00C224D1">
        <w:rPr>
          <w:rFonts w:hint="eastAsia"/>
          <w:lang/>
        </w:rPr>
        <w:t>字段说明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61"/>
        <w:gridCol w:w="4261"/>
      </w:tblGrid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hint="eastAsia"/>
                <w:lang/>
              </w:rPr>
              <w:t>字段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说明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fieldName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字段名称（类校验方式可以为空）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fieldType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校验方式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defaultValue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默认值（暂时无效）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description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描述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referenceObject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使用类校验方式校验，在类校验方式中无法循环使用</w:t>
            </w:r>
          </w:p>
        </w:tc>
      </w:tr>
      <w:tr w:rsidR="00015879" w:rsidRPr="00BE72E8" w:rsidTr="00015879">
        <w:tc>
          <w:tcPr>
            <w:tcW w:w="4261" w:type="dxa"/>
          </w:tcPr>
          <w:p w:rsidR="00015879" w:rsidRPr="00BE72E8" w:rsidRDefault="00015879" w:rsidP="00015879">
            <w:pPr>
              <w:jc w:val="center"/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importantParameter</w:t>
            </w:r>
          </w:p>
        </w:tc>
        <w:tc>
          <w:tcPr>
            <w:tcW w:w="426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字段是否必填</w:t>
            </w:r>
          </w:p>
        </w:tc>
      </w:tr>
    </w:tbl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 w:rsidRPr="00C224D1">
        <w:rPr>
          <w:rFonts w:ascii="Arial" w:hAnsi="Arial" w:cs="Arial"/>
          <w:color w:val="333333"/>
          <w:sz w:val="19"/>
          <w:szCs w:val="19"/>
          <w:shd w:val="clear" w:color="auto" w:fill="FFFFFF"/>
        </w:rPr>
        <w:t>fieldType</w:t>
      </w: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校验方式及类型转换对应说明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40"/>
        <w:gridCol w:w="2841"/>
        <w:gridCol w:w="2841"/>
      </w:tblGrid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fieldType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转换类型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说明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TYINT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byte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 w:hint="eastAsia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INT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I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nt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SMALL_INT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S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hort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BIG_INT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L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ong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BOOLEAN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B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oolean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DOUBLE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D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ouble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CHAR8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8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lastRenderedPageBreak/>
              <w:t>CHAR11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等于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11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CHAR24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24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CHAR32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32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CHAR36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36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CHAR64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64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CHAR128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128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CHAR512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512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CHAR1024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1024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CHAR2048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2048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CHAR65535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不超过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65535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个字符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DATE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（类校验中可直接转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Date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）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传入格式为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yyyy-MM-dd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DATETIME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（类校验中可直接转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Date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）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传入格式为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yyyy-MM-dd HH:mm:ss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DATE_OR_EMPTY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（类校验中可直接转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Date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）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传入格式为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yyyy-MM-dd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或空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DATETIME_OR_EMPTY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（类校验中可直接转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Date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）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传入格式为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yyyy-MM-dd HH:mm:ss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或空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TIME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String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传入格式为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"</w:t>
            </w:r>
            <w:r w:rsidRPr="00BE72E8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HH:mm:ss</w:t>
            </w: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 xml:space="preserve">" 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LIST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List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MAP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Map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OBJECT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对象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BE72E8"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  <w:t>类校验中不可用</w:t>
            </w:r>
          </w:p>
        </w:tc>
      </w:tr>
      <w:tr w:rsidR="00015879" w:rsidRPr="00BE72E8" w:rsidTr="00015879">
        <w:tc>
          <w:tcPr>
            <w:tcW w:w="2840" w:type="dxa"/>
          </w:tcPr>
          <w:p w:rsidR="00015879" w:rsidRPr="00BE72E8" w:rsidRDefault="00015879" w:rsidP="00015879">
            <w:pPr>
              <w:rPr>
                <w:rFonts w:ascii="Consolas" w:hAnsi="Consolas" w:cs="Consolas"/>
                <w:b/>
                <w:bCs/>
                <w:i/>
                <w:iCs/>
                <w:color w:val="0000C0"/>
              </w:rPr>
            </w:pPr>
            <w:r w:rsidRPr="00BE72E8">
              <w:rPr>
                <w:rFonts w:ascii="Consolas" w:hAnsi="Consolas" w:cs="Consolas"/>
                <w:b/>
                <w:bCs/>
                <w:i/>
                <w:iCs/>
                <w:color w:val="0000C0"/>
              </w:rPr>
              <w:t>BIGDECIMAL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  <w:r w:rsidRPr="00A15CFD">
              <w:rPr>
                <w:rFonts w:ascii="Arial" w:hAnsi="Arial" w:cs="Arial"/>
                <w:color w:val="333333"/>
                <w:sz w:val="19"/>
                <w:szCs w:val="19"/>
                <w:shd w:val="clear" w:color="auto" w:fill="FFFFFF"/>
              </w:rPr>
              <w:t>BigDecimal</w:t>
            </w:r>
          </w:p>
        </w:tc>
        <w:tc>
          <w:tcPr>
            <w:tcW w:w="2841" w:type="dxa"/>
          </w:tcPr>
          <w:p w:rsidR="00015879" w:rsidRPr="00BE72E8" w:rsidRDefault="00015879" w:rsidP="00015879">
            <w:pPr>
              <w:rPr>
                <w:rFonts w:ascii="Arial" w:hAnsi="Arial" w:cs="Arial" w:hint="eastAsia"/>
                <w:color w:val="333333"/>
                <w:sz w:val="19"/>
                <w:szCs w:val="19"/>
                <w:shd w:val="clear" w:color="auto" w:fill="FFFFFF"/>
              </w:rPr>
            </w:pPr>
          </w:p>
        </w:tc>
      </w:tr>
    </w:tbl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注解校验方式取值：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Map&lt;String, Object&gt; </w:t>
      </w:r>
      <w:r>
        <w:rPr>
          <w:rFonts w:ascii="Consolas" w:hAnsi="Consolas" w:cs="Consolas"/>
          <w:color w:val="6A3E3E"/>
        </w:rPr>
        <w:t>mapVersion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HashMap&lt;String, Object&gt;();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000000"/>
        </w:rPr>
        <w:t xml:space="preserve">Integer </w:t>
      </w:r>
      <w:r>
        <w:rPr>
          <w:rFonts w:ascii="Consolas" w:hAnsi="Consolas" w:cs="Consolas"/>
          <w:color w:val="6A3E3E"/>
        </w:rPr>
        <w:t>appType</w:t>
      </w:r>
      <w:r>
        <w:rPr>
          <w:rFonts w:ascii="Consolas" w:hAnsi="Consolas" w:cs="Consolas"/>
          <w:color w:val="000000"/>
        </w:rPr>
        <w:t xml:space="preserve"> = (</w:t>
      </w:r>
      <w:r>
        <w:rPr>
          <w:rFonts w:ascii="Consolas" w:hAnsi="Consolas" w:cs="Consolas" w:hint="eastAsia"/>
          <w:color w:val="000000"/>
        </w:rPr>
        <w:t>Integer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6A3E3E"/>
        </w:rPr>
        <w:t>requestMap</w:t>
      </w:r>
      <w:r>
        <w:rPr>
          <w:rFonts w:ascii="Consolas" w:hAnsi="Consolas" w:cs="Consolas"/>
          <w:color w:val="000000"/>
        </w:rPr>
        <w:t>.get(</w:t>
      </w:r>
      <w:r>
        <w:rPr>
          <w:rFonts w:ascii="Consolas" w:hAnsi="Consolas" w:cs="Consolas"/>
          <w:color w:val="2A00FF"/>
        </w:rPr>
        <w:t>"app_type"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>类校验方式取值：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ParkCoupons </w:t>
      </w:r>
      <w:r>
        <w:rPr>
          <w:rFonts w:ascii="Consolas" w:hAnsi="Consolas" w:cs="Consolas"/>
          <w:color w:val="6A3E3E"/>
          <w:u w:val="single"/>
        </w:rPr>
        <w:t>parkCoupons</w:t>
      </w:r>
      <w:r>
        <w:rPr>
          <w:rFonts w:ascii="Consolas" w:hAnsi="Consolas" w:cs="Consolas"/>
          <w:color w:val="000000"/>
        </w:rPr>
        <w:t>=(ParkCoupons)</w:t>
      </w:r>
      <w:r>
        <w:rPr>
          <w:rFonts w:ascii="Consolas" w:hAnsi="Consolas" w:cs="Consolas"/>
          <w:color w:val="6A3E3E"/>
        </w:rPr>
        <w:t>requestMessage</w:t>
      </w:r>
      <w:r>
        <w:rPr>
          <w:rFonts w:ascii="Consolas" w:hAnsi="Consolas" w:cs="Consolas"/>
          <w:color w:val="000000"/>
        </w:rPr>
        <w:t>.getDefaultObject();</w:t>
      </w:r>
    </w:p>
    <w:p w:rsidR="00015879" w:rsidRPr="005834E3" w:rsidRDefault="00015879" w:rsidP="00015879">
      <w:pP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</w:pPr>
      <w:r>
        <w:rPr>
          <w:rFonts w:ascii="Consolas" w:hAnsi="Consolas" w:cs="Consolas" w:hint="eastAsia"/>
          <w:color w:val="000000"/>
        </w:rPr>
        <w:t>类校验方式同样可以使用注解方式取值。</w:t>
      </w:r>
    </w:p>
    <w:p w:rsidR="00015879" w:rsidRDefault="00015879" w:rsidP="00015879">
      <w:pPr>
        <w:pStyle w:val="3"/>
        <w:rPr>
          <w:rFonts w:hint="eastAsia"/>
        </w:rPr>
      </w:pPr>
      <w:bookmarkStart w:id="438" w:name="_Toc458274352"/>
      <w:bookmarkStart w:id="439" w:name="_Toc466185513"/>
      <w:r>
        <w:rPr>
          <w:rFonts w:hint="eastAsia"/>
        </w:rPr>
        <w:t>实例</w:t>
      </w:r>
      <w:bookmarkEnd w:id="438"/>
      <w:bookmarkEnd w:id="439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类校验方式类实例：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@Validation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ParkCoupons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Long </w:t>
      </w:r>
      <w:r>
        <w:rPr>
          <w:rFonts w:ascii="Consolas" w:hAnsi="Consolas" w:cs="Consolas"/>
          <w:color w:val="0000C0"/>
        </w:rPr>
        <w:t>isMonthly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"is_monthly2"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Integer </w:t>
      </w:r>
      <w:r>
        <w:rPr>
          <w:rFonts w:ascii="Consolas" w:hAnsi="Consolas" w:cs="Consolas"/>
          <w:color w:val="0000C0"/>
        </w:rPr>
        <w:t>isMonthly2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"is_monthly3"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Date </w:t>
      </w:r>
      <w:r>
        <w:rPr>
          <w:rFonts w:ascii="Consolas" w:hAnsi="Consolas" w:cs="Consolas"/>
          <w:color w:val="0000C0"/>
        </w:rPr>
        <w:t>isMonthly3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"is_monthly4"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BigDecimal </w:t>
      </w:r>
      <w:r>
        <w:rPr>
          <w:rFonts w:ascii="Consolas" w:hAnsi="Consolas" w:cs="Consolas"/>
          <w:color w:val="0000C0"/>
        </w:rPr>
        <w:t>isMonthly4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"is_monthly5"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u w:val="single"/>
        </w:rPr>
        <w:t>List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isMonthly5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>(fieldName=</w:t>
      </w:r>
      <w:r>
        <w:rPr>
          <w:rFonts w:ascii="Consolas" w:hAnsi="Consolas" w:cs="Consolas"/>
          <w:color w:val="2A00FF"/>
        </w:rPr>
        <w:t>"is_monthly6"</w:t>
      </w:r>
      <w:r>
        <w:rPr>
          <w:rFonts w:ascii="Consolas" w:hAnsi="Consolas" w:cs="Consolas"/>
          <w:color w:val="000000"/>
        </w:rPr>
        <w:t xml:space="preserve">,description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是否包月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u w:val="single"/>
        </w:rPr>
        <w:t>Map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isMonthly6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对应注解写法：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@ActionService</w:t>
      </w:r>
      <w:r>
        <w:rPr>
          <w:rFonts w:ascii="Consolas" w:hAnsi="Consolas" w:cs="Consolas"/>
          <w:color w:val="000000"/>
        </w:rPr>
        <w:t xml:space="preserve">(act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 w:hint="eastAsia"/>
          <w:color w:val="2A00FF"/>
        </w:rPr>
        <w:t>test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测试接口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,referenceObject=ParkCoupons.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</w:t>
      </w:r>
    </w:p>
    <w:p w:rsidR="00015879" w:rsidRPr="00E222F1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注解方式校验实例：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 xml:space="preserve">(fieldName = </w:t>
      </w:r>
      <w:r>
        <w:rPr>
          <w:rFonts w:ascii="Consolas" w:hAnsi="Consolas" w:cs="Consolas"/>
          <w:color w:val="2A00FF"/>
        </w:rPr>
        <w:t>"app_type"</w:t>
      </w:r>
      <w:r>
        <w:rPr>
          <w:rFonts w:ascii="Consolas" w:hAnsi="Consolas" w:cs="Consolas"/>
          <w:color w:val="000000"/>
        </w:rPr>
        <w:t>, fieldType = FieldTypeEnum.</w:t>
      </w:r>
      <w:r>
        <w:rPr>
          <w:rFonts w:ascii="Consolas" w:hAnsi="Consolas" w:cs="Consolas"/>
          <w:b/>
          <w:bCs/>
          <w:i/>
          <w:iCs/>
          <w:color w:val="0000C0"/>
        </w:rPr>
        <w:t>INT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"app</w:t>
      </w:r>
      <w:r>
        <w:rPr>
          <w:rFonts w:ascii="Consolas" w:hAnsi="Consolas" w:cs="Consolas"/>
          <w:color w:val="2A00FF"/>
        </w:rPr>
        <w:t>类型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),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 xml:space="preserve">(fieldName = </w:t>
      </w:r>
      <w:r>
        <w:rPr>
          <w:rFonts w:ascii="Consolas" w:hAnsi="Consolas" w:cs="Consolas"/>
          <w:color w:val="2A00FF"/>
        </w:rPr>
        <w:t>"system_type"</w:t>
      </w:r>
      <w:r>
        <w:rPr>
          <w:rFonts w:ascii="Consolas" w:hAnsi="Consolas" w:cs="Consolas"/>
          <w:color w:val="000000"/>
        </w:rPr>
        <w:t>, fieldType = FieldTypeEnum.</w:t>
      </w:r>
      <w:r>
        <w:rPr>
          <w:rFonts w:ascii="Consolas" w:hAnsi="Consolas" w:cs="Consolas"/>
          <w:b/>
          <w:bCs/>
          <w:i/>
          <w:iCs/>
          <w:color w:val="0000C0"/>
        </w:rPr>
        <w:t>INT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系统类型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rPr>
          <w:rFonts w:hint="eastAsia"/>
          <w:lang/>
        </w:rPr>
      </w:pP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302</w:t>
      </w:r>
      <w:r>
        <w:rPr>
          <w:rFonts w:hint="eastAsia"/>
          <w:lang/>
        </w:rPr>
        <w:t>跳转实例：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@ActionService</w:t>
      </w:r>
      <w:r>
        <w:rPr>
          <w:rFonts w:ascii="Consolas" w:hAnsi="Consolas" w:cs="Consolas"/>
          <w:color w:val="000000"/>
        </w:rPr>
        <w:t xml:space="preserve">(act = </w:t>
      </w:r>
      <w:r>
        <w:rPr>
          <w:rFonts w:ascii="Consolas" w:hAnsi="Consolas" w:cs="Consolas"/>
          <w:color w:val="2A00FF"/>
        </w:rPr>
        <w:t>"fw_test_post"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"post</w:t>
      </w:r>
      <w:r>
        <w:rPr>
          <w:rFonts w:ascii="Consolas" w:hAnsi="Consolas" w:cs="Consolas"/>
          <w:color w:val="2A00FF"/>
        </w:rPr>
        <w:t>测试接口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, 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dbConnType = DBConnectionType.</w:t>
      </w:r>
      <w:r>
        <w:rPr>
          <w:rFonts w:ascii="Consolas" w:hAnsi="Consolas" w:cs="Consolas"/>
          <w:b/>
          <w:bCs/>
          <w:i/>
          <w:iCs/>
          <w:color w:val="0000C0"/>
        </w:rPr>
        <w:t>NONE</w:t>
      </w:r>
      <w:r>
        <w:rPr>
          <w:rFonts w:ascii="Consolas" w:hAnsi="Consolas" w:cs="Consolas"/>
          <w:color w:val="000000"/>
        </w:rPr>
        <w:t>,responseType=ResponseTypeEnum.</w:t>
      </w:r>
      <w:r>
        <w:rPr>
          <w:rFonts w:ascii="Consolas" w:hAnsi="Consolas" w:cs="Consolas"/>
          <w:b/>
          <w:bCs/>
          <w:i/>
          <w:iCs/>
          <w:color w:val="0000C0"/>
        </w:rPr>
        <w:t>REDIRECT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validateParameters = { })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PostTestAction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Action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(PostTestAction.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Date </w:t>
      </w:r>
      <w:r>
        <w:rPr>
          <w:rFonts w:ascii="Consolas" w:hAnsi="Consolas" w:cs="Consolas"/>
          <w:i/>
          <w:iCs/>
          <w:color w:val="0000C0"/>
        </w:rPr>
        <w:t>last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Date(System.</w:t>
      </w:r>
      <w:r>
        <w:rPr>
          <w:rFonts w:ascii="Consolas" w:hAnsi="Consolas" w:cs="Consolas"/>
          <w:i/>
          <w:iCs/>
          <w:color w:val="000000"/>
        </w:rPr>
        <w:t>currentTimeMillis</w:t>
      </w:r>
      <w:r>
        <w:rPr>
          <w:rFonts w:ascii="Consolas" w:hAnsi="Consolas" w:cs="Consolas"/>
          <w:color w:val="000000"/>
        </w:rPr>
        <w:t>()-30*1000);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execute(RequestMessage </w:t>
      </w:r>
      <w:r>
        <w:rPr>
          <w:rFonts w:ascii="Consolas" w:hAnsi="Consolas" w:cs="Consolas"/>
          <w:color w:val="6A3E3E"/>
        </w:rPr>
        <w:t>requestMessage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ResponseMessage </w:t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.setRedirect(</w:t>
      </w:r>
      <w:r>
        <w:rPr>
          <w:rFonts w:ascii="Consolas" w:hAnsi="Consolas" w:cs="Consolas"/>
          <w:color w:val="2A00FF"/>
        </w:rPr>
        <w:t>""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Pr="00C45A11" w:rsidRDefault="00015879" w:rsidP="00015879">
      <w:pPr>
        <w:rPr>
          <w:rFonts w:hint="eastAsia"/>
          <w:lang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登陆接口实例：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@ActionService</w:t>
      </w:r>
      <w:r>
        <w:rPr>
          <w:rFonts w:ascii="Consolas" w:hAnsi="Consolas" w:cs="Consolas"/>
          <w:color w:val="000000"/>
        </w:rPr>
        <w:t xml:space="preserve">(act = </w:t>
      </w:r>
      <w:r>
        <w:rPr>
          <w:rFonts w:ascii="Consolas" w:hAnsi="Consolas" w:cs="Consolas"/>
          <w:color w:val="2A00FF"/>
        </w:rPr>
        <w:t>"fw_test_login"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登陆测试接口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, 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dbConnType = DBConnectionType.</w:t>
      </w:r>
      <w:r>
        <w:rPr>
          <w:rFonts w:ascii="Consolas" w:hAnsi="Consolas" w:cs="Consolas"/>
          <w:b/>
          <w:bCs/>
          <w:i/>
          <w:iCs/>
          <w:color w:val="0000C0"/>
        </w:rPr>
        <w:t>NONE</w:t>
      </w:r>
      <w:r>
        <w:rPr>
          <w:rFonts w:ascii="Consolas" w:hAnsi="Consolas" w:cs="Consolas"/>
          <w:color w:val="000000"/>
        </w:rPr>
        <w:t>, returnParameters={</w:t>
      </w:r>
      <w:r>
        <w:rPr>
          <w:rFonts w:ascii="Consolas" w:hAnsi="Consolas" w:cs="Consolas"/>
          <w:color w:val="2A00FF"/>
        </w:rPr>
        <w:t>"sessionid"</w:t>
      </w:r>
      <w:r>
        <w:rPr>
          <w:rFonts w:ascii="Consolas" w:hAnsi="Consolas" w:cs="Consolas"/>
          <w:color w:val="000000"/>
        </w:rPr>
        <w:t>},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validateParameters = { </w:t>
      </w:r>
      <w:r>
        <w:rPr>
          <w:rFonts w:ascii="Consolas" w:hAnsi="Consolas" w:cs="Consolas"/>
          <w:color w:val="646464"/>
        </w:rPr>
        <w:t>@Field</w:t>
      </w:r>
      <w:r>
        <w:rPr>
          <w:rFonts w:ascii="Consolas" w:hAnsi="Consolas" w:cs="Consolas"/>
          <w:color w:val="000000"/>
        </w:rPr>
        <w:t xml:space="preserve">(fieldName = </w:t>
      </w:r>
      <w:r>
        <w:rPr>
          <w:rFonts w:ascii="Consolas" w:hAnsi="Consolas" w:cs="Consolas"/>
          <w:color w:val="2A00FF"/>
        </w:rPr>
        <w:t>"telephone"</w:t>
      </w:r>
      <w:r>
        <w:rPr>
          <w:rFonts w:ascii="Consolas" w:hAnsi="Consolas" w:cs="Consolas"/>
          <w:color w:val="000000"/>
        </w:rPr>
        <w:t>, fieldType = FieldTypeEnum.</w:t>
      </w:r>
      <w:r>
        <w:rPr>
          <w:rFonts w:ascii="Consolas" w:hAnsi="Consolas" w:cs="Consolas"/>
          <w:b/>
          <w:bCs/>
          <w:i/>
          <w:iCs/>
          <w:color w:val="0000C0"/>
        </w:rPr>
        <w:t>CHAR1</w:t>
      </w:r>
      <w:r>
        <w:rPr>
          <w:rFonts w:ascii="Consolas" w:hAnsi="Consolas" w:cs="Consolas" w:hint="eastAsia"/>
          <w:b/>
          <w:bCs/>
          <w:i/>
          <w:iCs/>
          <w:color w:val="0000C0"/>
        </w:rPr>
        <w:t>1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手机号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)}, 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requireLogin = LoginEnum.</w:t>
      </w:r>
      <w:r>
        <w:rPr>
          <w:rFonts w:ascii="Consolas" w:hAnsi="Consolas" w:cs="Consolas"/>
          <w:b/>
          <w:bCs/>
          <w:i/>
          <w:iCs/>
          <w:color w:val="0000C0"/>
        </w:rPr>
        <w:t>NO</w:t>
      </w:r>
      <w:r>
        <w:rPr>
          <w:rFonts w:ascii="Consolas" w:hAnsi="Consolas" w:cs="Consolas"/>
          <w:color w:val="000000"/>
        </w:rPr>
        <w:t>, requestEncrypt = 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responseEncrypt = 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,signEncrypt=CryptEnum.</w:t>
      </w:r>
      <w:r>
        <w:rPr>
          <w:rFonts w:ascii="Consolas" w:hAnsi="Consolas" w:cs="Consolas"/>
          <w:b/>
          <w:bCs/>
          <w:i/>
          <w:iCs/>
          <w:color w:val="0000C0"/>
        </w:rPr>
        <w:t>SIGN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LoginTestAction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Action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(LoginTestAction.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execute(RequestMessage </w:t>
      </w:r>
      <w:r>
        <w:rPr>
          <w:rFonts w:ascii="Consolas" w:hAnsi="Consolas" w:cs="Consolas"/>
          <w:color w:val="6A3E3E"/>
        </w:rPr>
        <w:t>requestMessage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ResponseMessage </w:t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ApplicationContext </w:t>
      </w:r>
      <w:r>
        <w:rPr>
          <w:rFonts w:ascii="Consolas" w:hAnsi="Consolas" w:cs="Consolas"/>
          <w:color w:val="6A3E3E"/>
        </w:rPr>
        <w:t>applicationContext</w:t>
      </w:r>
      <w:r>
        <w:rPr>
          <w:rFonts w:ascii="Consolas" w:hAnsi="Consolas" w:cs="Consolas"/>
          <w:color w:val="000000"/>
        </w:rPr>
        <w:t xml:space="preserve"> = ApplicationContext.</w:t>
      </w:r>
      <w:r>
        <w:rPr>
          <w:rFonts w:ascii="Consolas" w:hAnsi="Consolas" w:cs="Consolas"/>
          <w:i/>
          <w:iCs/>
          <w:color w:val="0000C0"/>
        </w:rPr>
        <w:t>CTX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HashMap&lt;String, Object&gt; </w:t>
      </w:r>
      <w:r>
        <w:rPr>
          <w:rFonts w:ascii="Consolas" w:hAnsi="Consolas" w:cs="Consolas"/>
          <w:color w:val="6A3E3E"/>
        </w:rPr>
        <w:t>requestMap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requestMessage</w:t>
      </w:r>
      <w:r>
        <w:rPr>
          <w:rFonts w:ascii="Consolas" w:hAnsi="Consolas" w:cs="Consolas"/>
          <w:color w:val="000000"/>
        </w:rPr>
        <w:t>.getRequestMap();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String </w:t>
      </w:r>
      <w:r>
        <w:rPr>
          <w:rFonts w:ascii="Consolas" w:hAnsi="Consolas" w:cs="Consolas"/>
          <w:color w:val="6A3E3E"/>
          <w:u w:val="single"/>
        </w:rPr>
        <w:t>telephone</w:t>
      </w:r>
      <w:r>
        <w:rPr>
          <w:rFonts w:ascii="Consolas" w:hAnsi="Consolas" w:cs="Consolas"/>
          <w:color w:val="000000"/>
        </w:rPr>
        <w:t xml:space="preserve"> = (String) </w:t>
      </w:r>
      <w:r>
        <w:rPr>
          <w:rFonts w:ascii="Consolas" w:hAnsi="Consolas" w:cs="Consolas"/>
          <w:color w:val="6A3E3E"/>
        </w:rPr>
        <w:t>requestMap</w:t>
      </w:r>
      <w:r>
        <w:rPr>
          <w:rFonts w:ascii="Consolas" w:hAnsi="Consolas" w:cs="Consolas"/>
          <w:color w:val="000000"/>
        </w:rPr>
        <w:t>.get(</w:t>
      </w:r>
      <w:r>
        <w:rPr>
          <w:rFonts w:ascii="Consolas" w:hAnsi="Consolas" w:cs="Consolas"/>
          <w:color w:val="2A00FF"/>
        </w:rPr>
        <w:t>"telephone"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</w:t>
      </w:r>
      <w:r>
        <w:rPr>
          <w:rFonts w:ascii="Consolas" w:hAnsi="Consolas" w:cs="Consolas"/>
          <w:color w:val="3F7F5F"/>
        </w:rPr>
        <w:t>业务代码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WxUserEntity</w:t>
      </w:r>
      <w:r>
        <w:rPr>
          <w:rFonts w:ascii="Consolas" w:hAnsi="Consolas" w:cs="Consolas"/>
          <w:color w:val="6A3E3E"/>
        </w:rPr>
        <w:t xml:space="preserve"> userEntity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WxUserEntity();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userEntity</w:t>
      </w:r>
      <w:r>
        <w:rPr>
          <w:rFonts w:ascii="Consolas" w:hAnsi="Consolas" w:cs="Consolas"/>
          <w:color w:val="000000"/>
        </w:rPr>
        <w:t>.setUserName(</w:t>
      </w:r>
      <w:r>
        <w:rPr>
          <w:rFonts w:ascii="Consolas" w:hAnsi="Consolas" w:cs="Consolas"/>
          <w:color w:val="2A00FF"/>
        </w:rPr>
        <w:t>"xxx"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applicationContext</w:t>
      </w:r>
      <w:r>
        <w:rPr>
          <w:rFonts w:ascii="Consolas" w:hAnsi="Consolas" w:cs="Consolas"/>
          <w:color w:val="000000"/>
        </w:rPr>
        <w:t>.setUserSession(</w:t>
      </w:r>
      <w:r>
        <w:rPr>
          <w:rFonts w:ascii="Consolas" w:hAnsi="Consolas" w:cs="Consolas"/>
          <w:color w:val="6A3E3E"/>
        </w:rPr>
        <w:t>userEntity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.setResponseMap(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HashMap&lt;&gt;());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hint="eastAsia"/>
          <w:lang/>
        </w:rPr>
        <w:t>注：</w:t>
      </w:r>
      <w:r>
        <w:rPr>
          <w:rFonts w:ascii="Consolas" w:hAnsi="Consolas" w:cs="Consolas" w:hint="eastAsia"/>
          <w:color w:val="000000"/>
        </w:rPr>
        <w:t>业务接口使用</w:t>
      </w:r>
      <w:r>
        <w:rPr>
          <w:rFonts w:ascii="Consolas" w:hAnsi="Consolas" w:cs="Consolas" w:hint="eastAsia"/>
          <w:color w:val="000000"/>
        </w:rPr>
        <w:t>session</w:t>
      </w:r>
      <w:r>
        <w:rPr>
          <w:rFonts w:ascii="Consolas" w:hAnsi="Consolas" w:cs="Consolas" w:hint="eastAsia"/>
          <w:color w:val="000000"/>
        </w:rPr>
        <w:t>需先实现一个</w:t>
      </w:r>
      <w:r>
        <w:rPr>
          <w:rFonts w:ascii="Consolas" w:hAnsi="Consolas" w:cs="Consolas"/>
          <w:color w:val="000000"/>
          <w:highlight w:val="lightGray"/>
        </w:rPr>
        <w:t>UserEntity</w:t>
      </w:r>
      <w:r>
        <w:rPr>
          <w:rFonts w:ascii="Consolas" w:hAnsi="Consolas" w:cs="Consolas" w:hint="eastAsia"/>
          <w:color w:val="000000"/>
        </w:rPr>
        <w:t>的继承类。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865A91">
        <w:rPr>
          <w:rFonts w:ascii="Consolas" w:hAnsi="Consolas" w:cs="Consolas"/>
          <w:color w:val="000000"/>
        </w:rPr>
        <w:t>UserEntity</w:t>
      </w:r>
      <w:r>
        <w:rPr>
          <w:rFonts w:ascii="Consolas" w:hAnsi="Consolas" w:cs="Consolas" w:hint="eastAsia"/>
          <w:color w:val="000000"/>
        </w:rPr>
        <w:t>继承类实例：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WxUserEntity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UserEntity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final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long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</w:rPr>
        <w:t>serialVersionUID</w:t>
      </w:r>
      <w:r>
        <w:rPr>
          <w:rFonts w:ascii="Consolas" w:hAnsi="Consolas" w:cs="Consolas"/>
          <w:color w:val="000000"/>
        </w:rPr>
        <w:t xml:space="preserve"> = 2939366693509111738L;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String </w:t>
      </w:r>
      <w:r>
        <w:rPr>
          <w:rFonts w:ascii="Consolas" w:hAnsi="Consolas" w:cs="Consolas"/>
          <w:color w:val="0000C0"/>
        </w:rPr>
        <w:t>openId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boolean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isAttention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getOpenId()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openId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setOpenId(String </w:t>
      </w:r>
      <w:r>
        <w:rPr>
          <w:rFonts w:ascii="Consolas" w:hAnsi="Consolas" w:cs="Consolas"/>
          <w:color w:val="6A3E3E"/>
        </w:rPr>
        <w:t>openId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openId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openId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boolean</w:t>
      </w:r>
      <w:r>
        <w:rPr>
          <w:rFonts w:ascii="Consolas" w:hAnsi="Consolas" w:cs="Consolas"/>
          <w:color w:val="000000"/>
        </w:rPr>
        <w:t xml:space="preserve"> isAttention()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isAttention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setAttention(</w:t>
      </w:r>
      <w:r>
        <w:rPr>
          <w:rFonts w:ascii="Consolas" w:hAnsi="Consolas" w:cs="Consolas"/>
          <w:b/>
          <w:bCs/>
          <w:color w:val="7F0055"/>
        </w:rPr>
        <w:t>boolean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isAttention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isAttention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isAttention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hint="eastAsia"/>
          <w:lang/>
        </w:rPr>
        <w:t>接口调用</w:t>
      </w:r>
      <w:r>
        <w:rPr>
          <w:rFonts w:hint="eastAsia"/>
          <w:lang/>
        </w:rPr>
        <w:t>soa</w:t>
      </w:r>
      <w:r>
        <w:rPr>
          <w:rFonts w:hint="eastAsia"/>
          <w:lang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@ActionService</w:t>
      </w:r>
      <w:r>
        <w:rPr>
          <w:rFonts w:ascii="Consolas" w:hAnsi="Consolas" w:cs="Consolas"/>
          <w:color w:val="000000"/>
        </w:rPr>
        <w:t xml:space="preserve">(act = </w:t>
      </w:r>
      <w:r>
        <w:rPr>
          <w:rFonts w:ascii="Consolas" w:hAnsi="Consolas" w:cs="Consolas"/>
          <w:color w:val="2A00FF"/>
        </w:rPr>
        <w:t>"fw_test2"</w:t>
      </w:r>
      <w:r>
        <w:rPr>
          <w:rFonts w:ascii="Consolas" w:hAnsi="Consolas" w:cs="Consolas"/>
          <w:color w:val="000000"/>
        </w:rPr>
        <w:t xml:space="preserve">, description =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测试接口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, dbConnType = DBConnectionType.</w:t>
      </w:r>
      <w:r>
        <w:rPr>
          <w:rFonts w:ascii="Consolas" w:hAnsi="Consolas" w:cs="Consolas"/>
          <w:b/>
          <w:bCs/>
          <w:i/>
          <w:iCs/>
          <w:color w:val="0000C0"/>
        </w:rPr>
        <w:t>NONE</w:t>
      </w:r>
      <w:r>
        <w:rPr>
          <w:rFonts w:ascii="Consolas" w:hAnsi="Consolas" w:cs="Consolas"/>
          <w:color w:val="000000"/>
        </w:rPr>
        <w:t>, importantParameters = {}, returnParameters =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2A00FF"/>
        </w:rPr>
        <w:t>"key1"</w:t>
      </w:r>
      <w:r>
        <w:rPr>
          <w:rFonts w:ascii="Consolas" w:hAnsi="Consolas" w:cs="Consolas"/>
          <w:color w:val="000000"/>
        </w:rPr>
        <w:t xml:space="preserve"> }, validateParameters = {}, requestMethod = RequestMethodEnum.</w:t>
      </w:r>
      <w:r>
        <w:rPr>
          <w:rFonts w:ascii="Consolas" w:hAnsi="Consolas" w:cs="Consolas"/>
          <w:b/>
          <w:bCs/>
          <w:i/>
          <w:iCs/>
          <w:color w:val="0000C0"/>
        </w:rPr>
        <w:t>JSON</w:t>
      </w:r>
      <w:r>
        <w:rPr>
          <w:rFonts w:ascii="Consolas" w:hAnsi="Consolas" w:cs="Consolas"/>
          <w:color w:val="000000"/>
        </w:rPr>
        <w:t>, requireLogin = LoginEnum.</w:t>
      </w:r>
      <w:r>
        <w:rPr>
          <w:rFonts w:ascii="Consolas" w:hAnsi="Consolas" w:cs="Consolas"/>
          <w:b/>
          <w:bCs/>
          <w:i/>
          <w:iCs/>
          <w:color w:val="0000C0"/>
        </w:rPr>
        <w:t>NO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TestAction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Action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(TestAction.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@Reference</w:t>
      </w:r>
      <w:r>
        <w:rPr>
          <w:rFonts w:ascii="Consolas" w:hAnsi="Consolas" w:cs="Consolas"/>
          <w:color w:val="000000"/>
        </w:rPr>
        <w:t xml:space="preserve">(version = </w:t>
      </w:r>
      <w:r>
        <w:rPr>
          <w:rFonts w:ascii="Consolas" w:hAnsi="Consolas" w:cs="Consolas"/>
          <w:color w:val="2A00FF"/>
        </w:rPr>
        <w:t>"1.0.1"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TestService </w:t>
      </w:r>
      <w:r>
        <w:rPr>
          <w:rFonts w:ascii="Consolas" w:hAnsi="Consolas" w:cs="Consolas"/>
          <w:color w:val="0000C0"/>
        </w:rPr>
        <w:t>testService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execute(RequestMessage </w:t>
      </w:r>
      <w:r>
        <w:rPr>
          <w:rFonts w:ascii="Consolas" w:hAnsi="Consolas" w:cs="Consolas"/>
          <w:color w:val="6A3E3E"/>
        </w:rPr>
        <w:t>requestMessage</w:t>
      </w:r>
      <w:r>
        <w:rPr>
          <w:rFonts w:ascii="Consolas" w:hAnsi="Consolas" w:cs="Consolas"/>
          <w:color w:val="000000"/>
        </w:rPr>
        <w:t xml:space="preserve">, ResponseMessage </w:t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>.debug(</w:t>
      </w:r>
      <w:r>
        <w:rPr>
          <w:rFonts w:ascii="Consolas" w:hAnsi="Consolas" w:cs="Consolas"/>
          <w:color w:val="2A00FF"/>
        </w:rPr>
        <w:t>"test in"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Map&lt;String, Object&gt; </w:t>
      </w:r>
      <w:r>
        <w:rPr>
          <w:rFonts w:ascii="Consolas" w:hAnsi="Consolas" w:cs="Consolas"/>
          <w:color w:val="6A3E3E"/>
        </w:rPr>
        <w:t>result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HashMap&lt;String, Object&gt;();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testService</w:t>
      </w:r>
      <w:r>
        <w:rPr>
          <w:rFonts w:ascii="Consolas" w:hAnsi="Consolas" w:cs="Consolas"/>
          <w:color w:val="000000"/>
        </w:rPr>
        <w:t>.call(</w:t>
      </w:r>
      <w:r>
        <w:rPr>
          <w:rFonts w:ascii="Consolas" w:hAnsi="Consolas" w:cs="Consolas"/>
          <w:color w:val="2A00FF"/>
        </w:rPr>
        <w:t>"a"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result</w:t>
      </w:r>
      <w:r>
        <w:rPr>
          <w:rFonts w:ascii="Consolas" w:hAnsi="Consolas" w:cs="Consolas"/>
          <w:color w:val="000000"/>
        </w:rPr>
        <w:t>.put(</w:t>
      </w:r>
      <w:r>
        <w:rPr>
          <w:rFonts w:ascii="Consolas" w:hAnsi="Consolas" w:cs="Consolas"/>
          <w:color w:val="2A00FF"/>
        </w:rPr>
        <w:t>"key1"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"value1"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responseMessage</w:t>
      </w:r>
      <w:r>
        <w:rPr>
          <w:rFonts w:ascii="Consolas" w:hAnsi="Consolas" w:cs="Consolas"/>
          <w:color w:val="000000"/>
        </w:rPr>
        <w:t>.setResponseMap(</w:t>
      </w:r>
      <w:r>
        <w:rPr>
          <w:rFonts w:ascii="Consolas" w:hAnsi="Consolas" w:cs="Consolas"/>
          <w:color w:val="6A3E3E"/>
        </w:rPr>
        <w:t>result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440" w:name="_Toc458274353"/>
      <w:bookmarkStart w:id="441" w:name="_Toc466185514"/>
      <w:r>
        <w:rPr>
          <w:rFonts w:hint="eastAsia"/>
        </w:rPr>
        <w:t>biz</w:t>
      </w:r>
      <w:r>
        <w:rPr>
          <w:rFonts w:hint="eastAsia"/>
        </w:rPr>
        <w:t>开发</w:t>
      </w:r>
      <w:bookmarkEnd w:id="440"/>
      <w:bookmarkEnd w:id="441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442" w:name="_Toc453057819"/>
      <w:bookmarkStart w:id="443" w:name="_Toc456453797"/>
      <w:bookmarkStart w:id="444" w:name="_Toc458270076"/>
      <w:bookmarkStart w:id="445" w:name="_Toc458272892"/>
      <w:bookmarkStart w:id="446" w:name="_Toc458274096"/>
      <w:bookmarkStart w:id="447" w:name="_Toc458274226"/>
      <w:bookmarkStart w:id="448" w:name="_Toc458274354"/>
      <w:bookmarkStart w:id="449" w:name="_Toc466185515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:rsidR="00015879" w:rsidRDefault="00015879" w:rsidP="00015879">
      <w:pPr>
        <w:pStyle w:val="3"/>
        <w:rPr>
          <w:rFonts w:hint="eastAsia"/>
        </w:rPr>
      </w:pPr>
      <w:bookmarkStart w:id="450" w:name="_Toc458274355"/>
      <w:bookmarkStart w:id="451" w:name="_Toc466185516"/>
      <w:r>
        <w:rPr>
          <w:rFonts w:hint="eastAsia"/>
        </w:rPr>
        <w:t>说明</w:t>
      </w:r>
      <w:bookmarkEnd w:id="450"/>
      <w:bookmarkEnd w:id="451"/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在</w:t>
      </w:r>
      <w:r>
        <w:rPr>
          <w:rFonts w:ascii="Consolas" w:hAnsi="Consolas" w:cs="Consolas" w:hint="eastAsia"/>
          <w:color w:val="000000"/>
        </w:rPr>
        <w:t>biz</w:t>
      </w:r>
      <w:r>
        <w:rPr>
          <w:rFonts w:ascii="Consolas" w:hAnsi="Consolas" w:cs="Consolas" w:hint="eastAsia"/>
          <w:color w:val="000000"/>
        </w:rPr>
        <w:t>层开发多端公共代码中，可以通过注解开关数据库连接。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实例如下：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@Singleton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@Biz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ControllerCache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</w:t>
      </w:r>
      <w:r>
        <w:rPr>
          <w:rFonts w:ascii="Consolas" w:hAnsi="Consolas" w:cs="Consolas"/>
          <w:color w:val="646464"/>
          <w:highlight w:val="lightGray"/>
        </w:rPr>
        <w:t>DbConn</w:t>
      </w:r>
      <w:r>
        <w:rPr>
          <w:rFonts w:ascii="Consolas" w:hAnsi="Consolas" w:cs="Consolas"/>
          <w:color w:val="000000"/>
        </w:rPr>
        <w:t>(DBConnectionType.</w:t>
      </w:r>
      <w:r>
        <w:rPr>
          <w:rFonts w:ascii="Consolas" w:hAnsi="Consolas" w:cs="Consolas"/>
          <w:b/>
          <w:bCs/>
          <w:i/>
          <w:iCs/>
          <w:color w:val="0000C0"/>
        </w:rPr>
        <w:t>READ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reset()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  <w:t xml:space="preserve">Set&lt;String&gt; </w:t>
      </w:r>
      <w:r>
        <w:rPr>
          <w:rFonts w:ascii="Consolas" w:hAnsi="Consolas" w:cs="Consolas"/>
          <w:color w:val="6A3E3E"/>
        </w:rPr>
        <w:t>unSet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C0"/>
        </w:rPr>
        <w:t>authorityService</w:t>
      </w:r>
      <w:r>
        <w:rPr>
          <w:rFonts w:ascii="Consolas" w:hAnsi="Consolas" w:cs="Consolas"/>
          <w:color w:val="000000"/>
        </w:rPr>
        <w:t>.getPagesWithoutAuthority();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Map&lt;String, String&gt; </w:t>
      </w:r>
      <w:r>
        <w:rPr>
          <w:rFonts w:ascii="Consolas" w:hAnsi="Consolas" w:cs="Consolas"/>
          <w:color w:val="6A3E3E"/>
        </w:rPr>
        <w:t>pageUrlMap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C0"/>
        </w:rPr>
        <w:t>authorityService</w:t>
      </w:r>
      <w:r>
        <w:rPr>
          <w:rFonts w:ascii="Consolas" w:hAnsi="Consolas" w:cs="Consolas"/>
          <w:color w:val="000000"/>
        </w:rPr>
        <w:t>.getPageUrlMap();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Map&lt;String, String&gt; </w:t>
      </w:r>
      <w:r>
        <w:rPr>
          <w:rFonts w:ascii="Consolas" w:hAnsi="Consolas" w:cs="Consolas"/>
          <w:color w:val="6A3E3E"/>
        </w:rPr>
        <w:t>urlPageMap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HashMap&lt;&gt;();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Iterator&lt;String&gt; </w:t>
      </w:r>
      <w:r>
        <w:rPr>
          <w:rFonts w:ascii="Consolas" w:hAnsi="Consolas" w:cs="Consolas"/>
          <w:color w:val="6A3E3E"/>
        </w:rPr>
        <w:t>keyIt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pageUrlMap</w:t>
      </w:r>
      <w:r>
        <w:rPr>
          <w:rFonts w:ascii="Consolas" w:hAnsi="Consolas" w:cs="Consolas"/>
          <w:color w:val="000000"/>
        </w:rPr>
        <w:t>.keySet().iterator();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color w:val="6A3E3E"/>
        </w:rPr>
        <w:t>keyIt</w:t>
      </w:r>
      <w:r>
        <w:rPr>
          <w:rFonts w:ascii="Consolas" w:hAnsi="Consolas" w:cs="Consolas"/>
          <w:color w:val="000000"/>
        </w:rPr>
        <w:t>.hasNext())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String </w:t>
      </w:r>
      <w:r>
        <w:rPr>
          <w:rFonts w:ascii="Consolas" w:hAnsi="Consolas" w:cs="Consolas"/>
          <w:color w:val="6A3E3E"/>
        </w:rPr>
        <w:t>key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keyIt</w:t>
      </w:r>
      <w:r>
        <w:rPr>
          <w:rFonts w:ascii="Consolas" w:hAnsi="Consolas" w:cs="Consolas"/>
          <w:color w:val="000000"/>
        </w:rPr>
        <w:t>.next();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urlPageMap</w:t>
      </w:r>
      <w:r>
        <w:rPr>
          <w:rFonts w:ascii="Consolas" w:hAnsi="Consolas" w:cs="Consolas"/>
          <w:color w:val="000000"/>
        </w:rPr>
        <w:t>.put(</w:t>
      </w:r>
      <w:r>
        <w:rPr>
          <w:rFonts w:ascii="Consolas" w:hAnsi="Consolas" w:cs="Consolas"/>
          <w:color w:val="6A3E3E"/>
        </w:rPr>
        <w:t>pageUrlMap</w:t>
      </w:r>
      <w:r>
        <w:rPr>
          <w:rFonts w:ascii="Consolas" w:hAnsi="Consolas" w:cs="Consolas"/>
          <w:color w:val="000000"/>
        </w:rPr>
        <w:t>.get(</w:t>
      </w:r>
      <w:r>
        <w:rPr>
          <w:rFonts w:ascii="Consolas" w:hAnsi="Consolas" w:cs="Consolas"/>
          <w:color w:val="6A3E3E"/>
        </w:rPr>
        <w:t>key</w:t>
      </w:r>
      <w:r>
        <w:rPr>
          <w:rFonts w:ascii="Consolas" w:hAnsi="Consolas" w:cs="Consolas"/>
          <w:color w:val="000000"/>
        </w:rPr>
        <w:t xml:space="preserve">), </w:t>
      </w:r>
      <w:r>
        <w:rPr>
          <w:rFonts w:ascii="Consolas" w:hAnsi="Consolas" w:cs="Consolas"/>
          <w:color w:val="6A3E3E"/>
        </w:rPr>
        <w:t>key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unauthoritySet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unSet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pageMap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pageUrlMap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urlMap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urlPageMap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Pr="006C594D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</w:rPr>
      </w:pPr>
      <w:r>
        <w:rPr>
          <w:rFonts w:ascii="Consolas" w:hAnsi="Consolas" w:cs="Consolas" w:hint="eastAsia"/>
          <w:color w:val="000000"/>
        </w:rPr>
        <w:t>类必须用</w:t>
      </w:r>
      <w:r>
        <w:rPr>
          <w:rFonts w:ascii="Consolas" w:hAnsi="Consolas" w:cs="Consolas"/>
          <w:color w:val="646464"/>
        </w:rPr>
        <w:t>@Biz</w:t>
      </w:r>
      <w:r>
        <w:rPr>
          <w:rFonts w:ascii="Consolas" w:hAnsi="Consolas" w:cs="Consolas" w:hint="eastAsia"/>
        </w:rPr>
        <w:t>注解，方法用</w:t>
      </w:r>
      <w:r>
        <w:rPr>
          <w:rFonts w:ascii="Consolas" w:hAnsi="Consolas" w:cs="Consolas"/>
          <w:color w:val="646464"/>
        </w:rPr>
        <w:t>@</w:t>
      </w:r>
      <w:r>
        <w:rPr>
          <w:rFonts w:ascii="Consolas" w:hAnsi="Consolas" w:cs="Consolas"/>
          <w:color w:val="646464"/>
          <w:highlight w:val="lightGray"/>
        </w:rPr>
        <w:t>DbConn</w:t>
      </w:r>
      <w:r w:rsidRPr="006C594D">
        <w:rPr>
          <w:rFonts w:ascii="Consolas" w:hAnsi="Consolas" w:cs="Consolas" w:hint="eastAsia"/>
        </w:rPr>
        <w:t>注解</w:t>
      </w:r>
      <w:r>
        <w:rPr>
          <w:rFonts w:ascii="Consolas" w:hAnsi="Consolas" w:cs="Consolas" w:hint="eastAsia"/>
          <w:color w:val="646464"/>
        </w:rPr>
        <w:t>，</w:t>
      </w:r>
      <w:r>
        <w:rPr>
          <w:rFonts w:ascii="Consolas" w:hAnsi="Consolas" w:cs="Consolas"/>
          <w:color w:val="646464"/>
        </w:rPr>
        <w:t>@</w:t>
      </w:r>
      <w:r>
        <w:rPr>
          <w:rFonts w:ascii="Consolas" w:hAnsi="Consolas" w:cs="Consolas"/>
          <w:color w:val="646464"/>
          <w:highlight w:val="lightGray"/>
        </w:rPr>
        <w:t>DbConn</w:t>
      </w:r>
      <w:r w:rsidRPr="006C594D">
        <w:rPr>
          <w:rFonts w:ascii="Consolas" w:hAnsi="Consolas" w:cs="Consolas" w:hint="eastAsia"/>
        </w:rPr>
        <w:t>的</w:t>
      </w:r>
      <w:r w:rsidRPr="006C594D">
        <w:rPr>
          <w:rFonts w:ascii="Consolas" w:hAnsi="Consolas" w:cs="Consolas" w:hint="eastAsia"/>
        </w:rPr>
        <w:t>value</w:t>
      </w:r>
      <w:r w:rsidRPr="006C594D">
        <w:rPr>
          <w:rFonts w:ascii="Consolas" w:hAnsi="Consolas" w:cs="Consolas" w:hint="eastAsia"/>
        </w:rPr>
        <w:t>值为连接类型，若</w:t>
      </w:r>
      <w:r w:rsidRPr="006C594D">
        <w:rPr>
          <w:rFonts w:ascii="Consolas" w:hAnsi="Consolas" w:cs="Consolas" w:hint="eastAsia"/>
        </w:rPr>
        <w:t>action</w:t>
      </w:r>
      <w:r w:rsidRPr="006C594D">
        <w:rPr>
          <w:rFonts w:ascii="Consolas" w:hAnsi="Consolas" w:cs="Consolas" w:hint="eastAsia"/>
        </w:rPr>
        <w:t>已经开过连接，则不再开连接。</w:t>
      </w:r>
      <w:r w:rsidRPr="006C594D">
        <w:rPr>
          <w:rFonts w:ascii="Consolas" w:hAnsi="Consolas" w:cs="Consolas" w:hint="eastAsia"/>
        </w:rPr>
        <w:t>transaction</w:t>
      </w:r>
      <w:r w:rsidRPr="006C594D">
        <w:rPr>
          <w:rFonts w:ascii="Consolas" w:hAnsi="Consolas" w:cs="Consolas" w:hint="eastAsia"/>
        </w:rPr>
        <w:t>默认为</w:t>
      </w:r>
      <w:r w:rsidRPr="006C594D">
        <w:rPr>
          <w:rFonts w:ascii="Consolas" w:hAnsi="Consolas" w:cs="Consolas" w:hint="eastAsia"/>
        </w:rPr>
        <w:t>true</w:t>
      </w:r>
      <w:r w:rsidRPr="006C594D">
        <w:rPr>
          <w:rFonts w:ascii="Consolas" w:hAnsi="Consolas" w:cs="Consolas" w:hint="eastAsia"/>
        </w:rPr>
        <w:t>，若连接为写类型连接，</w:t>
      </w:r>
      <w:r w:rsidRPr="006C594D">
        <w:rPr>
          <w:rFonts w:ascii="Consolas" w:hAnsi="Consolas" w:cs="Consolas" w:hint="eastAsia"/>
        </w:rPr>
        <w:t>transaction</w:t>
      </w:r>
      <w:r w:rsidRPr="006C594D">
        <w:rPr>
          <w:rFonts w:ascii="Consolas" w:hAnsi="Consolas" w:cs="Consolas" w:hint="eastAsia"/>
        </w:rPr>
        <w:t>为</w:t>
      </w:r>
      <w:r w:rsidRPr="006C594D">
        <w:rPr>
          <w:rFonts w:ascii="Consolas" w:hAnsi="Consolas" w:cs="Consolas" w:hint="eastAsia"/>
        </w:rPr>
        <w:t>false</w:t>
      </w:r>
      <w:r w:rsidRPr="006C594D">
        <w:rPr>
          <w:rFonts w:ascii="Consolas" w:hAnsi="Consolas" w:cs="Consolas" w:hint="eastAsia"/>
        </w:rPr>
        <w:t>，则只开连接，不开事务。事务可以在里面一次的方法用</w:t>
      </w:r>
      <w:r>
        <w:rPr>
          <w:rFonts w:ascii="Consolas" w:hAnsi="Consolas" w:cs="Consolas"/>
          <w:color w:val="646464"/>
        </w:rPr>
        <w:t>@</w:t>
      </w:r>
      <w:r>
        <w:rPr>
          <w:rFonts w:ascii="Consolas" w:hAnsi="Consolas" w:cs="Consolas" w:hint="eastAsia"/>
          <w:color w:val="646464"/>
        </w:rPr>
        <w:t>transaction</w:t>
      </w:r>
      <w:r w:rsidRPr="006C594D">
        <w:rPr>
          <w:rFonts w:ascii="Consolas" w:hAnsi="Consolas" w:cs="Consolas" w:hint="eastAsia"/>
        </w:rPr>
        <w:t>注解来开，里面一层的方法的类同样需要用</w:t>
      </w:r>
      <w:r>
        <w:rPr>
          <w:rFonts w:ascii="Consolas" w:hAnsi="Consolas" w:cs="Consolas"/>
          <w:color w:val="646464"/>
        </w:rPr>
        <w:t>@Biz</w:t>
      </w:r>
      <w:r>
        <w:rPr>
          <w:rFonts w:ascii="Consolas" w:hAnsi="Consolas" w:cs="Consolas" w:hint="eastAsia"/>
        </w:rPr>
        <w:t>注解。</w:t>
      </w:r>
    </w:p>
    <w:p w:rsidR="00015879" w:rsidRDefault="00015879" w:rsidP="00015879">
      <w:pPr>
        <w:pStyle w:val="2"/>
        <w:rPr>
          <w:rFonts w:hint="eastAsia"/>
        </w:rPr>
      </w:pPr>
      <w:bookmarkStart w:id="452" w:name="_dao开发"/>
      <w:bookmarkStart w:id="453" w:name="_Toc458274356"/>
      <w:bookmarkStart w:id="454" w:name="_Toc466185517"/>
      <w:bookmarkEnd w:id="452"/>
      <w:r>
        <w:rPr>
          <w:rFonts w:hint="eastAsia"/>
        </w:rPr>
        <w:t>dao</w:t>
      </w:r>
      <w:r>
        <w:rPr>
          <w:rFonts w:hint="eastAsia"/>
        </w:rPr>
        <w:t>开发</w:t>
      </w:r>
      <w:bookmarkEnd w:id="453"/>
      <w:bookmarkEnd w:id="454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455" w:name="_Toc434854967"/>
      <w:bookmarkStart w:id="456" w:name="_Toc434856742"/>
      <w:bookmarkStart w:id="457" w:name="_Toc435619639"/>
      <w:bookmarkStart w:id="458" w:name="_Toc435620128"/>
      <w:bookmarkStart w:id="459" w:name="_Toc435622735"/>
      <w:bookmarkStart w:id="460" w:name="_Toc435623435"/>
      <w:bookmarkStart w:id="461" w:name="_Toc437938766"/>
      <w:bookmarkStart w:id="462" w:name="_Toc437940143"/>
      <w:bookmarkStart w:id="463" w:name="_Toc439164323"/>
      <w:bookmarkStart w:id="464" w:name="_Toc443916956"/>
      <w:bookmarkStart w:id="465" w:name="_Toc443919574"/>
      <w:bookmarkStart w:id="466" w:name="_Toc443921415"/>
      <w:bookmarkStart w:id="467" w:name="_Toc444095178"/>
      <w:bookmarkStart w:id="468" w:name="_Toc444099426"/>
      <w:bookmarkStart w:id="469" w:name="_Toc448848722"/>
      <w:bookmarkStart w:id="470" w:name="_Toc449441109"/>
      <w:bookmarkStart w:id="471" w:name="_Toc449441191"/>
      <w:bookmarkStart w:id="472" w:name="_Toc449442322"/>
      <w:bookmarkStart w:id="473" w:name="_Toc449443017"/>
      <w:bookmarkStart w:id="474" w:name="_Toc452474803"/>
      <w:bookmarkStart w:id="475" w:name="_Toc452476246"/>
      <w:bookmarkStart w:id="476" w:name="_Toc452477548"/>
      <w:bookmarkStart w:id="477" w:name="_Toc452479566"/>
      <w:bookmarkStart w:id="478" w:name="_Toc452557130"/>
      <w:bookmarkStart w:id="479" w:name="_Toc452560068"/>
      <w:bookmarkStart w:id="480" w:name="_Toc453057822"/>
      <w:bookmarkStart w:id="481" w:name="_Toc456453800"/>
      <w:bookmarkStart w:id="482" w:name="_Toc458270079"/>
      <w:bookmarkStart w:id="483" w:name="_Toc458272895"/>
      <w:bookmarkStart w:id="484" w:name="_Toc458274099"/>
      <w:bookmarkStart w:id="485" w:name="_Toc458274229"/>
      <w:bookmarkStart w:id="486" w:name="_Toc458274357"/>
      <w:bookmarkStart w:id="487" w:name="_Toc466185518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:rsidR="00015879" w:rsidRDefault="00015879" w:rsidP="00015879">
      <w:pPr>
        <w:pStyle w:val="3"/>
        <w:rPr>
          <w:rFonts w:hint="eastAsia"/>
        </w:rPr>
      </w:pPr>
      <w:bookmarkStart w:id="488" w:name="_Toc458274358"/>
      <w:bookmarkStart w:id="489" w:name="_Toc466185519"/>
      <w:r>
        <w:rPr>
          <w:rFonts w:hint="eastAsia"/>
        </w:rPr>
        <w:t>说明</w:t>
      </w:r>
      <w:bookmarkEnd w:id="488"/>
      <w:bookmarkEnd w:id="489"/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hint="eastAsia"/>
          <w:lang/>
        </w:rPr>
        <w:t>dao</w:t>
      </w:r>
      <w:r>
        <w:rPr>
          <w:rFonts w:hint="eastAsia"/>
          <w:lang/>
        </w:rPr>
        <w:t>接口继承对应</w:t>
      </w:r>
      <w:r>
        <w:rPr>
          <w:rFonts w:ascii="Consolas" w:hAnsi="Consolas" w:cs="Consolas"/>
          <w:color w:val="000000"/>
          <w:highlight w:val="lightGray"/>
        </w:rPr>
        <w:t>Abstr</w:t>
      </w:r>
      <w:r>
        <w:rPr>
          <w:rFonts w:ascii="Consolas" w:hAnsi="Consolas" w:cs="Consolas" w:hint="eastAsia"/>
          <w:color w:val="000000"/>
          <w:highlight w:val="lightGray"/>
        </w:rPr>
        <w:t>Xxx</w:t>
      </w:r>
      <w:r>
        <w:rPr>
          <w:rFonts w:ascii="Consolas" w:hAnsi="Consolas" w:cs="Consolas"/>
          <w:color w:val="000000"/>
          <w:highlight w:val="lightGray"/>
        </w:rPr>
        <w:t>Dao</w:t>
      </w:r>
      <w:r>
        <w:rPr>
          <w:rFonts w:ascii="Consolas" w:hAnsi="Consolas" w:cs="Consolas" w:hint="eastAsia"/>
          <w:color w:val="000000"/>
        </w:rPr>
        <w:t>接口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impl</w:t>
      </w:r>
      <w:r>
        <w:rPr>
          <w:rFonts w:ascii="Consolas" w:hAnsi="Consolas" w:cs="Consolas" w:hint="eastAsia"/>
          <w:color w:val="000000"/>
        </w:rPr>
        <w:t>接口实现继承对应</w:t>
      </w:r>
      <w:r>
        <w:rPr>
          <w:rFonts w:ascii="Consolas" w:hAnsi="Consolas" w:cs="Consolas"/>
          <w:color w:val="000000"/>
          <w:highlight w:val="lightGray"/>
        </w:rPr>
        <w:t>Abstract</w:t>
      </w:r>
      <w:r>
        <w:rPr>
          <w:rFonts w:ascii="Consolas" w:hAnsi="Consolas" w:cs="Consolas" w:hint="eastAsia"/>
          <w:color w:val="000000"/>
          <w:highlight w:val="lightGray"/>
        </w:rPr>
        <w:t>Xxx</w:t>
      </w:r>
      <w:r>
        <w:rPr>
          <w:rFonts w:ascii="Consolas" w:hAnsi="Consolas" w:cs="Consolas"/>
          <w:color w:val="000000"/>
          <w:highlight w:val="lightGray"/>
        </w:rPr>
        <w:t>Dao</w:t>
      </w:r>
      <w:r>
        <w:rPr>
          <w:rFonts w:ascii="Consolas" w:hAnsi="Consolas" w:cs="Consolas" w:hint="eastAsia"/>
          <w:color w:val="000000"/>
        </w:rPr>
        <w:t>抽象类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cache</w:t>
      </w:r>
      <w:r>
        <w:rPr>
          <w:rFonts w:ascii="Consolas" w:hAnsi="Consolas" w:cs="Consolas" w:hint="eastAsia"/>
          <w:color w:val="000000"/>
        </w:rPr>
        <w:t>接口实现继承对应</w:t>
      </w:r>
      <w:r>
        <w:rPr>
          <w:rFonts w:ascii="Consolas" w:hAnsi="Consolas" w:cs="Consolas" w:hint="eastAsia"/>
          <w:color w:val="000000"/>
          <w:highlight w:val="lightGray"/>
        </w:rPr>
        <w:t>Xxx</w:t>
      </w:r>
      <w:r>
        <w:rPr>
          <w:rFonts w:ascii="Consolas" w:hAnsi="Consolas" w:cs="Consolas"/>
          <w:color w:val="000000"/>
          <w:highlight w:val="lightGray"/>
        </w:rPr>
        <w:t>Impl</w:t>
      </w:r>
      <w:r>
        <w:rPr>
          <w:rFonts w:ascii="Consolas" w:hAnsi="Consolas" w:cs="Consolas" w:hint="eastAsia"/>
          <w:color w:val="000000"/>
        </w:rPr>
        <w:t>类，重新使用</w:t>
      </w:r>
      <w:r>
        <w:rPr>
          <w:rFonts w:ascii="Consolas" w:hAnsi="Consolas" w:cs="Consolas" w:hint="eastAsia"/>
          <w:color w:val="000000"/>
        </w:rPr>
        <w:t>redis</w:t>
      </w:r>
      <w:r>
        <w:rPr>
          <w:rFonts w:ascii="Consolas" w:hAnsi="Consolas" w:cs="Consolas" w:hint="eastAsia"/>
          <w:color w:val="000000"/>
        </w:rPr>
        <w:t>缓存的方法。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mapper</w:t>
      </w:r>
      <w:r>
        <w:rPr>
          <w:rFonts w:ascii="Consolas" w:hAnsi="Consolas" w:cs="Consolas" w:hint="eastAsia"/>
          <w:color w:val="000000"/>
        </w:rPr>
        <w:t>为系统自动生成的</w:t>
      </w:r>
      <w:r>
        <w:rPr>
          <w:rFonts w:ascii="Consolas" w:hAnsi="Consolas" w:cs="Consolas" w:hint="eastAsia"/>
          <w:color w:val="000000"/>
        </w:rPr>
        <w:t>xml</w:t>
      </w:r>
      <w:r>
        <w:rPr>
          <w:rFonts w:ascii="Consolas" w:hAnsi="Consolas" w:cs="Consolas" w:hint="eastAsia"/>
          <w:color w:val="000000"/>
        </w:rPr>
        <w:t>，</w:t>
      </w:r>
      <w:r>
        <w:rPr>
          <w:rFonts w:ascii="Consolas" w:hAnsi="Consolas" w:cs="Consolas" w:hint="eastAsia"/>
          <w:color w:val="000000"/>
        </w:rPr>
        <w:t>mapper2</w:t>
      </w:r>
      <w:r>
        <w:rPr>
          <w:rFonts w:ascii="Consolas" w:hAnsi="Consolas" w:cs="Consolas" w:hint="eastAsia"/>
          <w:color w:val="000000"/>
        </w:rPr>
        <w:t>放置用户自己写的</w:t>
      </w:r>
      <w:r>
        <w:rPr>
          <w:rFonts w:ascii="Consolas" w:hAnsi="Consolas" w:cs="Consolas" w:hint="eastAsia"/>
          <w:color w:val="000000"/>
        </w:rPr>
        <w:t>xml</w:t>
      </w:r>
      <w:r>
        <w:rPr>
          <w:rFonts w:ascii="Consolas" w:hAnsi="Consolas" w:cs="Consolas" w:hint="eastAsia"/>
          <w:color w:val="000000"/>
        </w:rPr>
        <w:t>。</w:t>
      </w:r>
    </w:p>
    <w:p w:rsidR="00015879" w:rsidRDefault="00015879" w:rsidP="00015879">
      <w:pPr>
        <w:pStyle w:val="3"/>
        <w:rPr>
          <w:rFonts w:hint="eastAsia"/>
        </w:rPr>
      </w:pPr>
      <w:bookmarkStart w:id="490" w:name="_Toc458274359"/>
      <w:bookmarkStart w:id="491" w:name="_Toc466185520"/>
      <w:r>
        <w:rPr>
          <w:rFonts w:hint="eastAsia"/>
        </w:rPr>
        <w:t>实例</w:t>
      </w:r>
      <w:bookmarkEnd w:id="490"/>
      <w:bookmarkEnd w:id="491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dao</w:t>
      </w:r>
      <w:r>
        <w:rPr>
          <w:rFonts w:hint="eastAsia"/>
          <w:lang/>
        </w:rPr>
        <w:t>接口实例：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interface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highlight w:val="lightGray"/>
        </w:rPr>
        <w:t>CarBrandDao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AbstrCarBrandDao{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5FBF"/>
        </w:rPr>
        <w:t>/**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5FBF"/>
        </w:rPr>
        <w:tab/>
        <w:t xml:space="preserve"> * </w:t>
      </w:r>
      <w:r>
        <w:rPr>
          <w:rFonts w:ascii="Consolas" w:hAnsi="Consolas" w:cs="Consolas"/>
          <w:color w:val="3F5FBF"/>
        </w:rPr>
        <w:t>根据车辆品牌查询品牌信息列表</w:t>
      </w:r>
      <w:r>
        <w:rPr>
          <w:rFonts w:ascii="Consolas" w:hAnsi="Consolas" w:cs="Consolas"/>
          <w:color w:val="3F5FBF"/>
        </w:rPr>
        <w:t>(</w:t>
      </w:r>
      <w:r>
        <w:rPr>
          <w:rFonts w:ascii="Consolas" w:hAnsi="Consolas" w:cs="Consolas"/>
          <w:color w:val="3F5FBF"/>
        </w:rPr>
        <w:t>排序</w:t>
      </w:r>
      <w:r>
        <w:rPr>
          <w:rFonts w:ascii="Consolas" w:hAnsi="Consolas" w:cs="Consolas"/>
          <w:color w:val="3F5FBF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5FBF"/>
        </w:rPr>
        <w:tab/>
        <w:t xml:space="preserve"> */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List&lt;CarBrand&gt; queryCarBrandOrderByBrandName(String </w:t>
      </w:r>
      <w:r>
        <w:rPr>
          <w:rFonts w:ascii="Consolas" w:hAnsi="Consolas" w:cs="Consolas"/>
          <w:color w:val="6A3E3E"/>
        </w:rPr>
        <w:t>brandName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impl</w:t>
      </w:r>
      <w:r>
        <w:rPr>
          <w:rFonts w:ascii="Consolas" w:hAnsi="Consolas" w:cs="Consolas" w:hint="eastAsia"/>
          <w:color w:val="000000"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CarBrandDaoImpl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AbstractCarBrandDao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boolean</w:t>
      </w:r>
      <w:r>
        <w:rPr>
          <w:rFonts w:ascii="Consolas" w:hAnsi="Consolas" w:cs="Consolas"/>
          <w:color w:val="000000"/>
        </w:rPr>
        <w:t xml:space="preserve"> isCachable()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List&lt;CarBrand&gt; queryCarBrandOrderByBrandName(String </w:t>
      </w:r>
      <w:r>
        <w:rPr>
          <w:rFonts w:ascii="Consolas" w:hAnsi="Consolas" w:cs="Consolas"/>
          <w:color w:val="6A3E3E"/>
        </w:rPr>
        <w:t>brandName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CarBrandPage </w:t>
      </w:r>
      <w:r>
        <w:rPr>
          <w:rFonts w:ascii="Consolas" w:hAnsi="Consolas" w:cs="Consolas"/>
          <w:color w:val="6A3E3E"/>
        </w:rPr>
        <w:t>cPage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CarBrandPage();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cPage</w:t>
      </w:r>
      <w:r>
        <w:rPr>
          <w:rFonts w:ascii="Consolas" w:hAnsi="Consolas" w:cs="Consolas"/>
          <w:color w:val="000000"/>
        </w:rPr>
        <w:t>.setBrandName(</w:t>
      </w:r>
      <w:r>
        <w:rPr>
          <w:rFonts w:ascii="Consolas" w:hAnsi="Consolas" w:cs="Consolas"/>
          <w:color w:val="6A3E3E"/>
        </w:rPr>
        <w:t>brandName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cPage</w:t>
      </w:r>
      <w:r>
        <w:rPr>
          <w:rFonts w:ascii="Consolas" w:hAnsi="Consolas" w:cs="Consolas"/>
          <w:color w:val="000000"/>
        </w:rPr>
        <w:t>.setOrder_by(</w:t>
      </w:r>
      <w:r>
        <w:rPr>
          <w:rFonts w:ascii="Consolas" w:hAnsi="Consolas" w:cs="Consolas"/>
          <w:color w:val="2A00FF"/>
        </w:rPr>
        <w:t>"INITIAL"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List&lt;CarBrand&gt; </w:t>
      </w:r>
      <w:r>
        <w:rPr>
          <w:rFonts w:ascii="Consolas" w:hAnsi="Consolas" w:cs="Consolas"/>
          <w:color w:val="6A3E3E"/>
        </w:rPr>
        <w:t>list</w:t>
      </w:r>
      <w:r>
        <w:rPr>
          <w:rFonts w:ascii="Consolas" w:hAnsi="Consolas" w:cs="Consolas"/>
          <w:color w:val="000000"/>
        </w:rPr>
        <w:t xml:space="preserve"> = listCarBrand(</w:t>
      </w:r>
      <w:r>
        <w:rPr>
          <w:rFonts w:ascii="Consolas" w:hAnsi="Consolas" w:cs="Consolas"/>
          <w:color w:val="6A3E3E"/>
        </w:rPr>
        <w:t>cPage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6A3E3E"/>
        </w:rPr>
        <w:t>list</w:t>
      </w:r>
      <w:r>
        <w:rPr>
          <w:rFonts w:ascii="Consolas" w:hAnsi="Consolas" w:cs="Consolas"/>
          <w:color w:val="000000"/>
        </w:rPr>
        <w:t xml:space="preserve"> &amp;&amp; </w:t>
      </w:r>
      <w:r>
        <w:rPr>
          <w:rFonts w:ascii="Consolas" w:hAnsi="Consolas" w:cs="Consolas"/>
          <w:color w:val="6A3E3E"/>
        </w:rPr>
        <w:t>list</w:t>
      </w:r>
      <w:r>
        <w:rPr>
          <w:rFonts w:ascii="Consolas" w:hAnsi="Consolas" w:cs="Consolas"/>
          <w:color w:val="000000"/>
        </w:rPr>
        <w:t>.size() &gt; 0)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list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xml</w:t>
      </w:r>
      <w:r>
        <w:rPr>
          <w:rFonts w:hint="eastAsia"/>
          <w:lang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5FBF"/>
        </w:rPr>
        <w:t xml:space="preserve">&lt;!-- </w:t>
      </w:r>
      <w:r>
        <w:rPr>
          <w:rFonts w:ascii="Consolas" w:hAnsi="Consolas" w:cs="Consolas"/>
          <w:color w:val="3F5FBF"/>
        </w:rPr>
        <w:t>查询</w:t>
      </w:r>
      <w:r>
        <w:rPr>
          <w:rFonts w:ascii="Consolas" w:hAnsi="Consolas" w:cs="Consolas"/>
          <w:color w:val="3F5FBF"/>
        </w:rPr>
        <w:t>--&gt;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select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id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"queryCityId"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parameterType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"String"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resultType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"Long"</w:t>
      </w:r>
      <w:r>
        <w:rPr>
          <w:rFonts w:ascii="Consolas" w:hAnsi="Consolas" w:cs="Consolas"/>
          <w:color w:val="008080"/>
        </w:rPr>
        <w:t>&gt;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SELECT city_id as  cityId FROM  sys_city where city_name like "%"#{cityName}"%"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7F"/>
        </w:rPr>
      </w:pPr>
      <w:r w:rsidRPr="00C94C83">
        <w:rPr>
          <w:rFonts w:ascii="Consolas" w:hAnsi="Consolas" w:cs="Consolas"/>
          <w:color w:val="3F7F7F"/>
        </w:rPr>
        <w:tab/>
        <w:t>&lt;/</w:t>
      </w:r>
      <w:r>
        <w:rPr>
          <w:rFonts w:ascii="Consolas" w:hAnsi="Consolas" w:cs="Consolas"/>
          <w:color w:val="3F7F7F"/>
        </w:rPr>
        <w:t>select</w:t>
      </w:r>
      <w:r w:rsidRPr="00C94C83">
        <w:rPr>
          <w:rFonts w:ascii="Consolas" w:hAnsi="Consolas" w:cs="Consolas"/>
          <w:color w:val="3F7F7F"/>
        </w:rPr>
        <w:t>&gt;</w:t>
      </w:r>
    </w:p>
    <w:p w:rsidR="00015879" w:rsidRDefault="00015879" w:rsidP="00015879">
      <w:pPr>
        <w:pStyle w:val="2"/>
        <w:rPr>
          <w:rFonts w:hint="eastAsia"/>
        </w:rPr>
      </w:pPr>
      <w:bookmarkStart w:id="492" w:name="_Toc458274360"/>
      <w:bookmarkStart w:id="493" w:name="_Toc466185521"/>
      <w:r w:rsidRPr="00245751">
        <w:t>D</w:t>
      </w:r>
      <w:r w:rsidR="0044649F">
        <w:rPr>
          <w:rFonts w:hint="eastAsia"/>
        </w:rPr>
        <w:t>B</w:t>
      </w:r>
      <w:r w:rsidRPr="00245751">
        <w:t>Logistics</w:t>
      </w:r>
      <w:r>
        <w:rPr>
          <w:rFonts w:hint="eastAsia"/>
        </w:rPr>
        <w:t>的</w:t>
      </w:r>
      <w:r w:rsidRPr="00245751">
        <w:t>repository</w:t>
      </w:r>
      <w:r>
        <w:rPr>
          <w:rFonts w:hint="eastAsia"/>
        </w:rPr>
        <w:t>开发</w:t>
      </w:r>
      <w:bookmarkEnd w:id="492"/>
      <w:bookmarkEnd w:id="493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494" w:name="_Toc458272899"/>
      <w:bookmarkStart w:id="495" w:name="_Toc458274103"/>
      <w:bookmarkStart w:id="496" w:name="_Toc458274233"/>
      <w:bookmarkStart w:id="497" w:name="_Toc458274361"/>
      <w:bookmarkStart w:id="498" w:name="_Toc466185522"/>
      <w:bookmarkEnd w:id="494"/>
      <w:bookmarkEnd w:id="495"/>
      <w:bookmarkEnd w:id="496"/>
      <w:bookmarkEnd w:id="497"/>
      <w:bookmarkEnd w:id="498"/>
    </w:p>
    <w:p w:rsidR="00015879" w:rsidRDefault="00015879" w:rsidP="00015879">
      <w:pPr>
        <w:pStyle w:val="3"/>
        <w:rPr>
          <w:rFonts w:hint="eastAsia"/>
        </w:rPr>
      </w:pPr>
      <w:bookmarkStart w:id="499" w:name="_Toc458274362"/>
      <w:bookmarkStart w:id="500" w:name="_Toc466185523"/>
      <w:r>
        <w:rPr>
          <w:rFonts w:hint="eastAsia"/>
        </w:rPr>
        <w:t>说明</w:t>
      </w:r>
      <w:bookmarkEnd w:id="499"/>
      <w:bookmarkEnd w:id="500"/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hint="eastAsia"/>
          <w:lang/>
        </w:rPr>
        <w:t>node</w:t>
      </w:r>
      <w:r>
        <w:rPr>
          <w:rFonts w:hint="eastAsia"/>
          <w:lang/>
        </w:rPr>
        <w:t>为图库的节点，需</w:t>
      </w:r>
      <w:r>
        <w:rPr>
          <w:rFonts w:ascii="Consolas" w:hAnsi="Consolas" w:cs="Consolas" w:hint="eastAsia"/>
          <w:color w:val="000000"/>
        </w:rPr>
        <w:t>继承</w:t>
      </w:r>
      <w:r w:rsidRPr="00245751">
        <w:rPr>
          <w:rFonts w:ascii="Consolas" w:hAnsi="Consolas" w:cs="Consolas"/>
          <w:color w:val="000000"/>
          <w:highlight w:val="lightGray"/>
        </w:rPr>
        <w:t>SuperEntity</w:t>
      </w:r>
      <w:r>
        <w:rPr>
          <w:rFonts w:ascii="Consolas" w:hAnsi="Consolas" w:cs="Consolas" w:hint="eastAsia"/>
          <w:color w:val="000000"/>
        </w:rPr>
        <w:t>类，需要有</w:t>
      </w:r>
      <w:r w:rsidRPr="00245751">
        <w:rPr>
          <w:rFonts w:ascii="Consolas" w:hAnsi="Consolas" w:cs="Consolas"/>
          <w:color w:val="000000"/>
          <w:highlight w:val="lightGray"/>
        </w:rPr>
        <w:t>@NodeEntity</w:t>
      </w:r>
      <w:r w:rsidRPr="00245751">
        <w:rPr>
          <w:rFonts w:ascii="Consolas" w:hAnsi="Consolas" w:cs="Consolas" w:hint="eastAsia"/>
          <w:color w:val="000000"/>
        </w:rPr>
        <w:t>注解</w:t>
      </w:r>
      <w:r>
        <w:rPr>
          <w:rFonts w:ascii="Consolas" w:hAnsi="Consolas" w:cs="Consolas" w:hint="eastAsia"/>
          <w:color w:val="000000"/>
        </w:rPr>
        <w:t>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245751">
        <w:rPr>
          <w:rFonts w:ascii="Consolas" w:hAnsi="Consolas" w:cs="Consolas"/>
          <w:color w:val="000000"/>
        </w:rPr>
        <w:t>relation</w:t>
      </w:r>
      <w:r>
        <w:rPr>
          <w:rFonts w:ascii="Consolas" w:hAnsi="Consolas" w:cs="Consolas" w:hint="eastAsia"/>
          <w:color w:val="000000"/>
        </w:rPr>
        <w:t>为图库的关系，需继承</w:t>
      </w:r>
      <w:r w:rsidRPr="00245751">
        <w:rPr>
          <w:rFonts w:ascii="Consolas" w:hAnsi="Consolas" w:cs="Consolas"/>
          <w:color w:val="000000"/>
          <w:highlight w:val="lightGray"/>
        </w:rPr>
        <w:t>SuperEntity</w:t>
      </w:r>
      <w:r>
        <w:rPr>
          <w:rFonts w:ascii="Consolas" w:hAnsi="Consolas" w:cs="Consolas" w:hint="eastAsia"/>
          <w:color w:val="000000"/>
        </w:rPr>
        <w:t>类，需要有</w:t>
      </w:r>
      <w:r w:rsidRPr="00DA6FA2">
        <w:rPr>
          <w:rFonts w:ascii="Consolas" w:hAnsi="Consolas" w:cs="Consolas"/>
          <w:color w:val="000000"/>
          <w:highlight w:val="lightGray"/>
        </w:rPr>
        <w:t>@RelationshipEntity</w:t>
      </w:r>
      <w:r w:rsidRPr="00DA6FA2">
        <w:rPr>
          <w:rFonts w:ascii="Consolas" w:hAnsi="Consolas" w:cs="Consolas" w:hint="eastAsia"/>
          <w:color w:val="000000"/>
        </w:rPr>
        <w:t>注解</w:t>
      </w:r>
      <w:r>
        <w:rPr>
          <w:rFonts w:ascii="Consolas" w:hAnsi="Consolas" w:cs="Consolas" w:hint="eastAsia"/>
          <w:color w:val="000000"/>
        </w:rPr>
        <w:t>，注解参数</w:t>
      </w:r>
      <w:r>
        <w:rPr>
          <w:rFonts w:ascii="Consolas" w:hAnsi="Consolas" w:cs="Consolas" w:hint="eastAsia"/>
          <w:color w:val="000000"/>
        </w:rPr>
        <w:t>type</w:t>
      </w:r>
      <w:r>
        <w:rPr>
          <w:rFonts w:ascii="Consolas" w:hAnsi="Consolas" w:cs="Consolas" w:hint="eastAsia"/>
          <w:color w:val="000000"/>
        </w:rPr>
        <w:t>值为关系类型。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节点和关系都有一个</w:t>
      </w:r>
      <w:r>
        <w:rPr>
          <w:rFonts w:ascii="Consolas" w:hAnsi="Consolas" w:cs="Consolas" w:hint="eastAsia"/>
          <w:color w:val="000000"/>
        </w:rPr>
        <w:t>ooid</w:t>
      </w:r>
      <w:r>
        <w:rPr>
          <w:rFonts w:ascii="Consolas" w:hAnsi="Consolas" w:cs="Consolas" w:hint="eastAsia"/>
          <w:color w:val="000000"/>
        </w:rPr>
        <w:t>做为唯一</w:t>
      </w:r>
      <w:r>
        <w:rPr>
          <w:rFonts w:ascii="Consolas" w:hAnsi="Consolas" w:cs="Consolas" w:hint="eastAsia"/>
          <w:color w:val="000000"/>
        </w:rPr>
        <w:t>id</w:t>
      </w:r>
      <w:r>
        <w:rPr>
          <w:rFonts w:ascii="Consolas" w:hAnsi="Consolas" w:cs="Consolas" w:hint="eastAsia"/>
          <w:color w:val="000000"/>
        </w:rPr>
        <w:t>，此</w:t>
      </w:r>
      <w:r>
        <w:rPr>
          <w:rFonts w:ascii="Consolas" w:hAnsi="Consolas" w:cs="Consolas" w:hint="eastAsia"/>
          <w:color w:val="000000"/>
        </w:rPr>
        <w:t>id</w:t>
      </w:r>
      <w:r>
        <w:rPr>
          <w:rFonts w:ascii="Consolas" w:hAnsi="Consolas" w:cs="Consolas" w:hint="eastAsia"/>
          <w:color w:val="000000"/>
        </w:rPr>
        <w:t>做为图库与文档库同一份数据的关联。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245751">
        <w:rPr>
          <w:rFonts w:ascii="Consolas" w:hAnsi="Consolas" w:cs="Consolas"/>
          <w:color w:val="000000"/>
        </w:rPr>
        <w:t>repository</w:t>
      </w:r>
      <w:r>
        <w:rPr>
          <w:rFonts w:ascii="Consolas" w:hAnsi="Consolas" w:cs="Consolas" w:hint="eastAsia"/>
          <w:color w:val="000000"/>
        </w:rPr>
        <w:t>为图库的数据层接口，需继承</w:t>
      </w:r>
      <w:r w:rsidRPr="00245751">
        <w:rPr>
          <w:rFonts w:ascii="Consolas" w:hAnsi="Consolas" w:cs="Consolas"/>
          <w:color w:val="000000"/>
          <w:highlight w:val="lightGray"/>
        </w:rPr>
        <w:t>SuperRepository</w:t>
      </w:r>
      <w:r>
        <w:rPr>
          <w:rFonts w:ascii="Consolas" w:hAnsi="Consolas" w:cs="Consolas" w:hint="eastAsia"/>
          <w:color w:val="000000"/>
        </w:rPr>
        <w:t>接口，需要有</w:t>
      </w:r>
      <w:r w:rsidRPr="00245751">
        <w:rPr>
          <w:rFonts w:ascii="Consolas" w:hAnsi="Consolas" w:cs="Consolas"/>
          <w:color w:val="000000"/>
          <w:highlight w:val="lightGray"/>
        </w:rPr>
        <w:t>@DBRepository</w:t>
      </w:r>
      <w:r w:rsidRPr="00245751">
        <w:rPr>
          <w:rFonts w:ascii="Consolas" w:hAnsi="Consolas" w:cs="Consolas" w:hint="eastAsia"/>
          <w:color w:val="000000"/>
        </w:rPr>
        <w:t>注解。</w:t>
      </w:r>
      <w:r>
        <w:rPr>
          <w:rFonts w:ascii="Consolas" w:hAnsi="Consolas" w:cs="Consolas" w:hint="eastAsia"/>
          <w:color w:val="000000"/>
        </w:rPr>
        <w:t>无需写实现。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245751">
        <w:rPr>
          <w:rFonts w:ascii="Consolas" w:hAnsi="Consolas" w:cs="Consolas"/>
          <w:color w:val="000000"/>
        </w:rPr>
        <w:t>subentity</w:t>
      </w:r>
      <w:r>
        <w:rPr>
          <w:rFonts w:ascii="Consolas" w:hAnsi="Consolas" w:cs="Consolas" w:hint="eastAsia"/>
          <w:color w:val="000000"/>
        </w:rPr>
        <w:t>为节点或关系的子文档数据，数据存于文档库。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node</w:t>
      </w:r>
      <w:r>
        <w:rPr>
          <w:rFonts w:ascii="Consolas" w:hAnsi="Consolas" w:cs="Consolas" w:hint="eastAsia"/>
          <w:color w:val="000000"/>
        </w:rPr>
        <w:t>节点开发说明：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DA6FA2">
        <w:rPr>
          <w:rFonts w:ascii="Consolas" w:hAnsi="Consolas" w:cs="Consolas" w:hint="eastAsia"/>
          <w:color w:val="000000"/>
        </w:rPr>
        <w:t>节点的关系需要有</w:t>
      </w:r>
      <w:r w:rsidRPr="00DA6FA2">
        <w:rPr>
          <w:rFonts w:ascii="Consolas" w:hAnsi="Consolas" w:cs="Consolas"/>
          <w:color w:val="000000"/>
          <w:highlight w:val="lightGray"/>
        </w:rPr>
        <w:t>@Relationship</w:t>
      </w:r>
      <w:r>
        <w:rPr>
          <w:rFonts w:ascii="Consolas" w:hAnsi="Consolas" w:cs="Consolas" w:hint="eastAsia"/>
          <w:color w:val="000000"/>
        </w:rPr>
        <w:t>注解，</w:t>
      </w:r>
      <w:r>
        <w:rPr>
          <w:rFonts w:ascii="Consolas" w:hAnsi="Consolas" w:cs="Consolas" w:hint="eastAsia"/>
          <w:color w:val="000000"/>
        </w:rPr>
        <w:t>type</w:t>
      </w:r>
      <w:r>
        <w:rPr>
          <w:rFonts w:ascii="Consolas" w:hAnsi="Consolas" w:cs="Consolas" w:hint="eastAsia"/>
          <w:color w:val="000000"/>
        </w:rPr>
        <w:t>参数为关系类型，</w:t>
      </w:r>
      <w:r>
        <w:rPr>
          <w:rFonts w:ascii="Consolas" w:hAnsi="Consolas" w:cs="Consolas"/>
          <w:color w:val="000000"/>
          <w:highlight w:val="lightGray"/>
        </w:rPr>
        <w:t>direction</w:t>
      </w:r>
      <w:r>
        <w:rPr>
          <w:rFonts w:ascii="Consolas" w:hAnsi="Consolas" w:cs="Consolas" w:hint="eastAsia"/>
          <w:color w:val="000000"/>
        </w:rPr>
        <w:t>参数为关系指向方向，可选参数有（</w:t>
      </w:r>
      <w:r>
        <w:rPr>
          <w:rFonts w:ascii="Consolas" w:hAnsi="Consolas" w:cs="Consolas"/>
          <w:b/>
          <w:bCs/>
          <w:i/>
          <w:iCs/>
          <w:color w:val="0000C0"/>
          <w:highlight w:val="lightGray"/>
        </w:rPr>
        <w:t>INCOMING</w:t>
      </w:r>
      <w:r>
        <w:rPr>
          <w:rFonts w:ascii="Consolas" w:hAnsi="Consolas" w:cs="Consolas" w:hint="eastAsia"/>
          <w:b/>
          <w:bCs/>
          <w:i/>
          <w:iCs/>
          <w:color w:val="0000C0"/>
        </w:rPr>
        <w:t>进，</w:t>
      </w:r>
      <w:r w:rsidRPr="00DA6FA2">
        <w:rPr>
          <w:rFonts w:ascii="Consolas" w:hAnsi="Consolas" w:cs="Consolas"/>
          <w:b/>
          <w:bCs/>
          <w:i/>
          <w:iCs/>
          <w:color w:val="0000C0"/>
          <w:highlight w:val="lightGray"/>
        </w:rPr>
        <w:t>OUTGOING</w:t>
      </w:r>
      <w:r>
        <w:rPr>
          <w:rFonts w:ascii="Consolas" w:hAnsi="Consolas" w:cs="Consolas" w:hint="eastAsia"/>
          <w:b/>
          <w:bCs/>
          <w:i/>
          <w:iCs/>
          <w:color w:val="0000C0"/>
        </w:rPr>
        <w:t>出，</w:t>
      </w:r>
      <w:r w:rsidRPr="00DA6FA2">
        <w:rPr>
          <w:rFonts w:ascii="Consolas" w:hAnsi="Consolas" w:cs="Consolas"/>
          <w:b/>
          <w:bCs/>
          <w:i/>
          <w:iCs/>
          <w:color w:val="0000C0"/>
          <w:highlight w:val="lightGray"/>
        </w:rPr>
        <w:t>UNDIRECTED</w:t>
      </w:r>
      <w:r>
        <w:rPr>
          <w:rFonts w:ascii="Consolas" w:hAnsi="Consolas" w:cs="Consolas" w:hint="eastAsia"/>
          <w:b/>
          <w:bCs/>
          <w:i/>
          <w:iCs/>
          <w:color w:val="0000C0"/>
        </w:rPr>
        <w:t>无向</w:t>
      </w:r>
      <w:r>
        <w:rPr>
          <w:rFonts w:ascii="Consolas" w:hAnsi="Consolas" w:cs="Consolas" w:hint="eastAsia"/>
          <w:color w:val="000000"/>
        </w:rPr>
        <w:t>）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若节点的数据不需要存在图库中，只需要存在文档库里，则加</w:t>
      </w:r>
      <w:r w:rsidRPr="00DA6FA2">
        <w:rPr>
          <w:rFonts w:ascii="Consolas" w:hAnsi="Consolas" w:cs="Consolas"/>
          <w:color w:val="000000"/>
          <w:highlight w:val="lightGray"/>
        </w:rPr>
        <w:t>@NeoTransient</w:t>
      </w:r>
      <w:r w:rsidRPr="00DA6FA2">
        <w:rPr>
          <w:rFonts w:ascii="Consolas" w:hAnsi="Consolas" w:cs="Consolas" w:hint="eastAsia"/>
          <w:color w:val="000000"/>
        </w:rPr>
        <w:lastRenderedPageBreak/>
        <w:t>和</w:t>
      </w:r>
      <w:r w:rsidRPr="00DA6FA2">
        <w:rPr>
          <w:rFonts w:ascii="Consolas" w:hAnsi="Consolas" w:cs="Consolas"/>
          <w:color w:val="000000"/>
          <w:highlight w:val="lightGray"/>
        </w:rPr>
        <w:t>@Transient</w:t>
      </w:r>
      <w:r w:rsidRPr="00DA6FA2">
        <w:rPr>
          <w:rFonts w:ascii="Consolas" w:hAnsi="Consolas" w:cs="Consolas" w:hint="eastAsia"/>
          <w:color w:val="000000"/>
        </w:rPr>
        <w:t>注解。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关系开发说明：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关系的开始节点需要有</w:t>
      </w:r>
      <w:r w:rsidRPr="00DA6FA2">
        <w:rPr>
          <w:rFonts w:ascii="Consolas" w:hAnsi="Consolas" w:cs="Consolas"/>
          <w:color w:val="000000"/>
          <w:highlight w:val="lightGray"/>
        </w:rPr>
        <w:t>@StartNode</w:t>
      </w:r>
      <w:r>
        <w:rPr>
          <w:rFonts w:ascii="Consolas" w:hAnsi="Consolas" w:cs="Consolas" w:hint="eastAsia"/>
          <w:color w:val="000000"/>
        </w:rPr>
        <w:t>注解</w:t>
      </w:r>
      <w:r w:rsidRPr="00DA6FA2">
        <w:rPr>
          <w:rFonts w:ascii="Consolas" w:hAnsi="Consolas" w:cs="Consolas" w:hint="eastAsia"/>
          <w:color w:val="000000"/>
        </w:rPr>
        <w:t>，结束节点需要有</w:t>
      </w:r>
      <w:r w:rsidRPr="00DA6FA2">
        <w:rPr>
          <w:rFonts w:ascii="Consolas" w:hAnsi="Consolas" w:cs="Consolas"/>
          <w:color w:val="000000"/>
          <w:highlight w:val="lightGray"/>
        </w:rPr>
        <w:t>@EndNode</w:t>
      </w:r>
      <w:r>
        <w:rPr>
          <w:rFonts w:ascii="Consolas" w:hAnsi="Consolas" w:cs="Consolas" w:hint="eastAsia"/>
          <w:color w:val="000000"/>
        </w:rPr>
        <w:t>注解，若关系的数据不需要存在图库中，只需要存在文档库里，则加</w:t>
      </w:r>
      <w:r w:rsidRPr="00DA6FA2">
        <w:rPr>
          <w:rFonts w:ascii="Consolas" w:hAnsi="Consolas" w:cs="Consolas"/>
          <w:color w:val="000000"/>
          <w:highlight w:val="lightGray"/>
        </w:rPr>
        <w:t>@NeoTransient</w:t>
      </w:r>
      <w:r w:rsidRPr="00DA6FA2">
        <w:rPr>
          <w:rFonts w:ascii="Consolas" w:hAnsi="Consolas" w:cs="Consolas" w:hint="eastAsia"/>
          <w:color w:val="000000"/>
        </w:rPr>
        <w:t>和</w:t>
      </w:r>
      <w:r w:rsidRPr="00DA6FA2">
        <w:rPr>
          <w:rFonts w:ascii="Consolas" w:hAnsi="Consolas" w:cs="Consolas"/>
          <w:color w:val="000000"/>
          <w:highlight w:val="lightGray"/>
        </w:rPr>
        <w:t>@Transient</w:t>
      </w:r>
      <w:r w:rsidRPr="00DA6FA2">
        <w:rPr>
          <w:rFonts w:ascii="Consolas" w:hAnsi="Consolas" w:cs="Consolas" w:hint="eastAsia"/>
          <w:color w:val="000000"/>
        </w:rPr>
        <w:t>注解。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245751">
        <w:rPr>
          <w:rFonts w:ascii="Consolas" w:hAnsi="Consolas" w:cs="Consolas"/>
          <w:color w:val="000000"/>
        </w:rPr>
        <w:t>repository</w:t>
      </w:r>
      <w:r>
        <w:rPr>
          <w:rFonts w:ascii="Consolas" w:hAnsi="Consolas" w:cs="Consolas" w:hint="eastAsia"/>
          <w:color w:val="000000"/>
        </w:rPr>
        <w:t>开发说明：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245751">
        <w:rPr>
          <w:rFonts w:ascii="Consolas" w:hAnsi="Consolas" w:cs="Consolas"/>
          <w:color w:val="000000"/>
        </w:rPr>
        <w:t>repository</w:t>
      </w:r>
      <w:r>
        <w:rPr>
          <w:rFonts w:ascii="Consolas" w:hAnsi="Consolas" w:cs="Consolas" w:hint="eastAsia"/>
          <w:color w:val="000000"/>
        </w:rPr>
        <w:t>定义的接口有两种注解：</w:t>
      </w:r>
      <w:r w:rsidRPr="00F9384B">
        <w:rPr>
          <w:rFonts w:ascii="Consolas" w:hAnsi="Consolas" w:cs="Consolas"/>
          <w:color w:val="000000"/>
          <w:highlight w:val="lightGray"/>
        </w:rPr>
        <w:t>@NeoQuery</w:t>
      </w:r>
      <w:r w:rsidRPr="00F9384B">
        <w:rPr>
          <w:rFonts w:ascii="Consolas" w:hAnsi="Consolas" w:cs="Consolas" w:hint="eastAsia"/>
          <w:color w:val="000000"/>
        </w:rPr>
        <w:t>和</w:t>
      </w:r>
      <w:r w:rsidRPr="00F9384B">
        <w:rPr>
          <w:rFonts w:ascii="Consolas" w:hAnsi="Consolas" w:cs="Consolas"/>
          <w:color w:val="000000"/>
          <w:highlight w:val="lightGray"/>
        </w:rPr>
        <w:t>@DocQuery</w:t>
      </w:r>
      <w:r w:rsidRPr="00F9384B">
        <w:rPr>
          <w:rFonts w:ascii="Consolas" w:hAnsi="Consolas" w:cs="Consolas" w:hint="eastAsia"/>
          <w:color w:val="000000"/>
        </w:rPr>
        <w:t>，</w:t>
      </w:r>
      <w:r w:rsidRPr="00F9384B">
        <w:rPr>
          <w:rFonts w:ascii="Consolas" w:hAnsi="Consolas" w:cs="Consolas"/>
          <w:color w:val="000000"/>
          <w:highlight w:val="lightGray"/>
        </w:rPr>
        <w:t>@NeoQuery</w:t>
      </w:r>
      <w:r>
        <w:rPr>
          <w:rFonts w:ascii="Consolas" w:hAnsi="Consolas" w:cs="Consolas" w:hint="eastAsia"/>
          <w:color w:val="000000"/>
        </w:rPr>
        <w:t>用于图库的搜索，</w:t>
      </w:r>
      <w:r w:rsidRPr="00F9384B">
        <w:rPr>
          <w:rFonts w:ascii="Consolas" w:hAnsi="Consolas" w:cs="Consolas"/>
          <w:color w:val="000000"/>
          <w:highlight w:val="lightGray"/>
        </w:rPr>
        <w:t>@DocQuery</w:t>
      </w:r>
      <w:r>
        <w:rPr>
          <w:rFonts w:ascii="Consolas" w:hAnsi="Consolas" w:cs="Consolas" w:hint="eastAsia"/>
          <w:color w:val="000000"/>
        </w:rPr>
        <w:t>用于文档库的搜索。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F9384B">
        <w:rPr>
          <w:rFonts w:ascii="Consolas" w:hAnsi="Consolas" w:cs="Consolas"/>
          <w:color w:val="000000"/>
          <w:highlight w:val="lightGray"/>
        </w:rPr>
        <w:t>@NeoQuery</w:t>
      </w:r>
      <w:r>
        <w:rPr>
          <w:rFonts w:ascii="Consolas" w:hAnsi="Consolas" w:cs="Consolas" w:hint="eastAsia"/>
          <w:color w:val="000000"/>
        </w:rPr>
        <w:t>的</w:t>
      </w:r>
      <w:r>
        <w:rPr>
          <w:rFonts w:ascii="Consolas" w:hAnsi="Consolas" w:cs="Consolas" w:hint="eastAsia"/>
          <w:color w:val="000000"/>
        </w:rPr>
        <w:t>value</w:t>
      </w:r>
      <w:r>
        <w:rPr>
          <w:rFonts w:ascii="Consolas" w:hAnsi="Consolas" w:cs="Consolas" w:hint="eastAsia"/>
          <w:color w:val="000000"/>
        </w:rPr>
        <w:t>值为</w:t>
      </w:r>
      <w:r>
        <w:rPr>
          <w:rFonts w:ascii="Consolas" w:hAnsi="Consolas" w:cs="Consolas" w:hint="eastAsia"/>
          <w:color w:val="000000"/>
        </w:rPr>
        <w:t>cypher</w:t>
      </w:r>
      <w:r>
        <w:rPr>
          <w:rFonts w:ascii="Consolas" w:hAnsi="Consolas" w:cs="Consolas" w:hint="eastAsia"/>
          <w:color w:val="000000"/>
        </w:rPr>
        <w:t>搜索语句，</w:t>
      </w:r>
      <w:r w:rsidRPr="00F9384B">
        <w:rPr>
          <w:rFonts w:ascii="Consolas" w:hAnsi="Consolas" w:cs="Consolas"/>
          <w:color w:val="000000"/>
        </w:rPr>
        <w:t>useDoc</w:t>
      </w:r>
      <w:r>
        <w:rPr>
          <w:rFonts w:ascii="Consolas" w:hAnsi="Consolas" w:cs="Consolas" w:hint="eastAsia"/>
          <w:color w:val="000000"/>
        </w:rPr>
        <w:t>值默认为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，若为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，则不对存在文档库的字段进行补充搜索。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F9384B">
        <w:rPr>
          <w:rFonts w:ascii="Consolas" w:hAnsi="Consolas" w:cs="Consolas"/>
          <w:color w:val="000000"/>
          <w:highlight w:val="lightGray"/>
        </w:rPr>
        <w:t>@DocQuery</w:t>
      </w:r>
      <w:r>
        <w:rPr>
          <w:rFonts w:ascii="Consolas" w:hAnsi="Consolas" w:cs="Consolas" w:hint="eastAsia"/>
          <w:color w:val="000000"/>
        </w:rPr>
        <w:t>的</w:t>
      </w:r>
      <w:r>
        <w:rPr>
          <w:rFonts w:ascii="Consolas" w:hAnsi="Consolas" w:cs="Consolas" w:hint="eastAsia"/>
          <w:color w:val="000000"/>
        </w:rPr>
        <w:t>value</w:t>
      </w:r>
      <w:r>
        <w:rPr>
          <w:rFonts w:ascii="Consolas" w:hAnsi="Consolas" w:cs="Consolas" w:hint="eastAsia"/>
          <w:color w:val="000000"/>
        </w:rPr>
        <w:t>值为文档库搜索语句；</w:t>
      </w:r>
      <w:r w:rsidRPr="00F9384B">
        <w:rPr>
          <w:rFonts w:ascii="Consolas" w:hAnsi="Consolas" w:cs="Consolas"/>
          <w:color w:val="000000"/>
        </w:rPr>
        <w:t>projection</w:t>
      </w:r>
      <w:r w:rsidRPr="00F9384B">
        <w:rPr>
          <w:rFonts w:ascii="Consolas" w:hAnsi="Consolas" w:cs="Consolas" w:hint="eastAsia"/>
          <w:color w:val="000000"/>
        </w:rPr>
        <w:t>值为返回过滤条件</w:t>
      </w:r>
      <w:r>
        <w:rPr>
          <w:rFonts w:ascii="Consolas" w:hAnsi="Consolas" w:cs="Consolas" w:hint="eastAsia"/>
          <w:color w:val="000000"/>
        </w:rPr>
        <w:t>；</w:t>
      </w:r>
      <w:r w:rsidRPr="00F9384B">
        <w:rPr>
          <w:rFonts w:ascii="Consolas" w:hAnsi="Consolas" w:cs="Consolas"/>
          <w:color w:val="000000"/>
        </w:rPr>
        <w:t>sort</w:t>
      </w:r>
      <w:r>
        <w:rPr>
          <w:rFonts w:ascii="Consolas" w:hAnsi="Consolas" w:cs="Consolas" w:hint="eastAsia"/>
          <w:color w:val="000000"/>
        </w:rPr>
        <w:t>为排序条件；</w:t>
      </w:r>
      <w:r w:rsidRPr="00F9384B">
        <w:rPr>
          <w:rFonts w:ascii="Consolas" w:hAnsi="Consolas" w:cs="Consolas"/>
          <w:color w:val="000000"/>
        </w:rPr>
        <w:t>skip</w:t>
      </w:r>
      <w:r>
        <w:rPr>
          <w:rFonts w:ascii="Consolas" w:hAnsi="Consolas" w:cs="Consolas" w:hint="eastAsia"/>
          <w:color w:val="000000"/>
        </w:rPr>
        <w:t>为跳过多少条记录；</w:t>
      </w:r>
      <w:r w:rsidRPr="00F9384B">
        <w:rPr>
          <w:rFonts w:ascii="Consolas" w:hAnsi="Consolas" w:cs="Consolas"/>
          <w:color w:val="000000"/>
        </w:rPr>
        <w:t>limit</w:t>
      </w:r>
      <w:r>
        <w:rPr>
          <w:rFonts w:ascii="Consolas" w:hAnsi="Consolas" w:cs="Consolas" w:hint="eastAsia"/>
          <w:color w:val="000000"/>
        </w:rPr>
        <w:t>为返回条数限制；</w:t>
      </w:r>
      <w:r w:rsidRPr="00F9384B">
        <w:rPr>
          <w:rFonts w:ascii="Consolas" w:hAnsi="Consolas" w:cs="Consolas"/>
          <w:color w:val="000000"/>
        </w:rPr>
        <w:t>useNeo</w:t>
      </w:r>
      <w:r>
        <w:rPr>
          <w:rFonts w:ascii="Consolas" w:hAnsi="Consolas" w:cs="Consolas" w:hint="eastAsia"/>
          <w:color w:val="000000"/>
        </w:rPr>
        <w:t>值默认为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，若为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，则不对存在图库的字段进行补充搜索；</w:t>
      </w:r>
      <w:r w:rsidRPr="00F9384B">
        <w:rPr>
          <w:rFonts w:ascii="Consolas" w:hAnsi="Consolas" w:cs="Consolas"/>
          <w:color w:val="000000"/>
        </w:rPr>
        <w:t>writeQuery</w:t>
      </w:r>
      <w:r>
        <w:rPr>
          <w:rFonts w:ascii="Consolas" w:hAnsi="Consolas" w:cs="Consolas" w:hint="eastAsia"/>
          <w:color w:val="000000"/>
        </w:rPr>
        <w:t>默认为</w:t>
      </w:r>
      <w:r>
        <w:rPr>
          <w:rFonts w:ascii="Consolas" w:hAnsi="Consolas" w:cs="Consolas" w:hint="eastAsia"/>
          <w:color w:val="000000"/>
        </w:rPr>
        <w:t>false</w:t>
      </w:r>
      <w:r>
        <w:rPr>
          <w:rFonts w:ascii="Consolas" w:hAnsi="Consolas" w:cs="Consolas" w:hint="eastAsia"/>
          <w:color w:val="000000"/>
        </w:rPr>
        <w:t>，为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时则表示此语句是个文档库写语句，当为写语句时，对图库的搜索无效；</w:t>
      </w:r>
      <w:r w:rsidRPr="00F9384B">
        <w:rPr>
          <w:rFonts w:ascii="Consolas" w:hAnsi="Consolas" w:cs="Consolas"/>
          <w:color w:val="000000"/>
        </w:rPr>
        <w:t>aggregate</w:t>
      </w:r>
      <w:r>
        <w:rPr>
          <w:rFonts w:ascii="Consolas" w:hAnsi="Consolas" w:cs="Consolas" w:hint="eastAsia"/>
          <w:color w:val="000000"/>
        </w:rPr>
        <w:t>为对文档库的聚合搜索。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注：文档库搜索一般为</w:t>
      </w:r>
      <w:r>
        <w:rPr>
          <w:rFonts w:ascii="Consolas" w:hAnsi="Consolas" w:cs="Consolas" w:hint="eastAsia"/>
          <w:color w:val="000000"/>
        </w:rPr>
        <w:t>json</w:t>
      </w:r>
      <w:r>
        <w:rPr>
          <w:rFonts w:ascii="Consolas" w:hAnsi="Consolas" w:cs="Consolas" w:hint="eastAsia"/>
          <w:color w:val="000000"/>
        </w:rPr>
        <w:t>格式。</w:t>
      </w:r>
    </w:p>
    <w:p w:rsidR="00015879" w:rsidRPr="00391864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注：图库搜索语句以及文档图搜索语句皆可使用</w:t>
      </w:r>
      <w:r>
        <w:rPr>
          <w:rFonts w:ascii="Consolas" w:hAnsi="Consolas" w:cs="Consolas" w:hint="eastAsia"/>
          <w:color w:val="000000"/>
        </w:rPr>
        <w:t>freemarker</w:t>
      </w:r>
      <w:r>
        <w:rPr>
          <w:rFonts w:ascii="Consolas" w:hAnsi="Consolas" w:cs="Consolas" w:hint="eastAsia"/>
          <w:color w:val="000000"/>
        </w:rPr>
        <w:t>进行模板字符串替换。</w:t>
      </w:r>
    </w:p>
    <w:p w:rsidR="00015879" w:rsidRDefault="00015879" w:rsidP="00015879">
      <w:pPr>
        <w:pStyle w:val="3"/>
        <w:rPr>
          <w:rFonts w:hint="eastAsia"/>
        </w:rPr>
      </w:pPr>
      <w:bookmarkStart w:id="501" w:name="_Toc458274363"/>
      <w:bookmarkStart w:id="502" w:name="_Toc466185524"/>
      <w:r>
        <w:rPr>
          <w:rFonts w:hint="eastAsia"/>
        </w:rPr>
        <w:t>实例</w:t>
      </w:r>
      <w:bookmarkEnd w:id="501"/>
      <w:bookmarkEnd w:id="502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node</w:t>
      </w:r>
      <w:r>
        <w:rPr>
          <w:rFonts w:hint="eastAsia"/>
          <w:lang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@NodeEntity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u w:val="single"/>
        </w:rPr>
        <w:t>UserNode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SuperEntity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@Relationship</w:t>
      </w:r>
      <w:r>
        <w:rPr>
          <w:rFonts w:ascii="Consolas" w:hAnsi="Consolas" w:cs="Consolas"/>
          <w:color w:val="000000"/>
        </w:rPr>
        <w:t>(type = RelationShipConst.</w:t>
      </w:r>
      <w:r>
        <w:rPr>
          <w:rFonts w:ascii="Consolas" w:hAnsi="Consolas" w:cs="Consolas"/>
          <w:b/>
          <w:bCs/>
          <w:i/>
          <w:iCs/>
          <w:color w:val="0000C0"/>
        </w:rPr>
        <w:t>ACT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List&lt;RoleNode&gt; </w:t>
      </w:r>
      <w:r>
        <w:rPr>
          <w:rFonts w:ascii="Consolas" w:hAnsi="Consolas" w:cs="Consolas"/>
          <w:color w:val="0000C0"/>
        </w:rPr>
        <w:t>roles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@NeoTransient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Date 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@NeoTransient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List&lt;Notify&gt; </w:t>
      </w:r>
      <w:r>
        <w:rPr>
          <w:rFonts w:ascii="Consolas" w:hAnsi="Consolas" w:cs="Consolas"/>
          <w:color w:val="0000C0"/>
        </w:rPr>
        <w:t>notifies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List&lt;Notify&gt; getNotifies()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notifies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setNotifies(List&lt;Notify&gt; </w:t>
      </w:r>
      <w:r>
        <w:rPr>
          <w:rFonts w:ascii="Consolas" w:hAnsi="Consolas" w:cs="Consolas"/>
          <w:color w:val="6A3E3E"/>
        </w:rPr>
        <w:t>notifies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notifies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notifies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Date getCreateTime()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setCreateTime(Date </w:t>
      </w:r>
      <w:r>
        <w:rPr>
          <w:rFonts w:ascii="Consolas" w:hAnsi="Consolas" w:cs="Consolas"/>
          <w:color w:val="6A3E3E"/>
        </w:rPr>
        <w:t>createTime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List&lt;RoleNode&gt; getRoles()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roles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setRoles(List&lt;RoleNode&gt; </w:t>
      </w:r>
      <w:r>
        <w:rPr>
          <w:rFonts w:ascii="Consolas" w:hAnsi="Consolas" w:cs="Consolas"/>
          <w:color w:val="6A3E3E"/>
        </w:rPr>
        <w:t>roles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roles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roles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BF753D">
        <w:rPr>
          <w:rFonts w:ascii="Consolas" w:hAnsi="Consolas" w:cs="Consolas"/>
          <w:color w:val="000000"/>
        </w:rPr>
        <w:t>relation</w:t>
      </w:r>
      <w:r>
        <w:rPr>
          <w:rFonts w:ascii="Consolas" w:hAnsi="Consolas" w:cs="Consolas" w:hint="eastAsia"/>
          <w:color w:val="000000"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@RelationshipEntity</w:t>
      </w:r>
      <w:r>
        <w:rPr>
          <w:rFonts w:ascii="Consolas" w:hAnsi="Consolas" w:cs="Consolas"/>
          <w:color w:val="000000"/>
        </w:rPr>
        <w:t>(type = RelationShipConst.</w:t>
      </w:r>
      <w:r>
        <w:rPr>
          <w:rFonts w:ascii="Consolas" w:hAnsi="Consolas" w:cs="Consolas"/>
          <w:b/>
          <w:bCs/>
          <w:i/>
          <w:iCs/>
          <w:color w:val="0000C0"/>
        </w:rPr>
        <w:t>FRIEND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u w:val="single"/>
        </w:rPr>
        <w:t>FriendRelation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SuperEntity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@StartNode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RoleNode </w:t>
      </w:r>
      <w:r>
        <w:rPr>
          <w:rFonts w:ascii="Consolas" w:hAnsi="Consolas" w:cs="Consolas"/>
          <w:color w:val="0000C0"/>
        </w:rPr>
        <w:t>role1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@EndNode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RoleNode </w:t>
      </w:r>
      <w:r>
        <w:rPr>
          <w:rFonts w:ascii="Consolas" w:hAnsi="Consolas" w:cs="Consolas"/>
          <w:color w:val="0000C0"/>
        </w:rPr>
        <w:t>role2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@NeoTransient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List&lt;Message&gt; </w:t>
      </w:r>
      <w:r>
        <w:rPr>
          <w:rFonts w:ascii="Consolas" w:hAnsi="Consolas" w:cs="Consolas"/>
          <w:color w:val="0000C0"/>
        </w:rPr>
        <w:t>messages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@NeoTransient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@Transient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Date 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Date getCreateTime()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setCreateTime(Date </w:t>
      </w:r>
      <w:r>
        <w:rPr>
          <w:rFonts w:ascii="Consolas" w:hAnsi="Consolas" w:cs="Consolas"/>
          <w:color w:val="6A3E3E"/>
        </w:rPr>
        <w:t>createTime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createTime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createTime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List&lt;Message&gt; getMessages()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messages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setMessages(List&lt;Message&gt; </w:t>
      </w:r>
      <w:r>
        <w:rPr>
          <w:rFonts w:ascii="Consolas" w:hAnsi="Consolas" w:cs="Consolas"/>
          <w:color w:val="6A3E3E"/>
        </w:rPr>
        <w:t>messages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messages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messages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RoleNode getRole1()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role1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setRole1(RoleNode </w:t>
      </w:r>
      <w:r>
        <w:rPr>
          <w:rFonts w:ascii="Consolas" w:hAnsi="Consolas" w:cs="Consolas"/>
          <w:color w:val="6A3E3E"/>
        </w:rPr>
        <w:t>role1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role1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role1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RoleNode getRole2()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C0"/>
        </w:rPr>
        <w:t>role2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setRole2(RoleNode </w:t>
      </w:r>
      <w:r>
        <w:rPr>
          <w:rFonts w:ascii="Consolas" w:hAnsi="Consolas" w:cs="Consolas"/>
          <w:color w:val="6A3E3E"/>
        </w:rPr>
        <w:t>role2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C0"/>
        </w:rPr>
        <w:t>role2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6A3E3E"/>
        </w:rPr>
        <w:t>role2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hint="eastAsia"/>
          <w:lang/>
        </w:rPr>
      </w:pPr>
      <w:r w:rsidRPr="00BF753D">
        <w:rPr>
          <w:lang/>
        </w:rPr>
        <w:t>Repository</w:t>
      </w:r>
      <w:r>
        <w:rPr>
          <w:rFonts w:hint="eastAsia"/>
          <w:lang/>
        </w:rPr>
        <w:t>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@DBRepository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interface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highlight w:val="lightGray"/>
        </w:rPr>
        <w:t>UserRepository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SuperRepository&lt;UserNode&gt;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@NeoQuery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"MATCH (n:RoleNode { ooid: ${roleId} }) &lt;-[:"</w:t>
      </w:r>
      <w:r>
        <w:rPr>
          <w:rFonts w:ascii="Consolas" w:hAnsi="Consolas" w:cs="Consolas"/>
          <w:color w:val="000000"/>
        </w:rPr>
        <w:t xml:space="preserve"> + RelationShipConst.</w:t>
      </w:r>
      <w:r>
        <w:rPr>
          <w:rFonts w:ascii="Consolas" w:hAnsi="Consolas" w:cs="Consolas"/>
          <w:b/>
          <w:bCs/>
          <w:i/>
          <w:iCs/>
          <w:color w:val="0000C0"/>
        </w:rPr>
        <w:t>ACT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+ </w:t>
      </w:r>
      <w:r>
        <w:rPr>
          <w:rFonts w:ascii="Consolas" w:hAnsi="Consolas" w:cs="Consolas"/>
          <w:color w:val="2A00FF"/>
        </w:rPr>
        <w:t>"]-(m:UserNode) RETURN m"</w:t>
      </w:r>
      <w:r>
        <w:rPr>
          <w:rFonts w:ascii="Consolas" w:hAnsi="Consolas" w:cs="Consolas"/>
          <w:color w:val="000000"/>
        </w:rPr>
        <w:t xml:space="preserve">, useDoc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UserNode getRoleUser(Long </w:t>
      </w:r>
      <w:r>
        <w:rPr>
          <w:rFonts w:ascii="Consolas" w:hAnsi="Consolas" w:cs="Consolas"/>
          <w:color w:val="6A3E3E"/>
        </w:rPr>
        <w:t>roleId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"{'ooid':${userId}}"</w:t>
      </w:r>
      <w:r>
        <w:rPr>
          <w:rFonts w:ascii="Consolas" w:hAnsi="Consolas" w:cs="Consolas"/>
          <w:color w:val="000000"/>
        </w:rPr>
        <w:t xml:space="preserve">, projection = </w:t>
      </w:r>
      <w:r>
        <w:rPr>
          <w:rFonts w:ascii="Consolas" w:hAnsi="Consolas" w:cs="Consolas"/>
          <w:color w:val="2A00FF"/>
        </w:rPr>
        <w:t>"{'_id':0,notifies:{$elemMatch:{read:false}}}"</w:t>
      </w:r>
      <w:r>
        <w:rPr>
          <w:rFonts w:ascii="Consolas" w:hAnsi="Consolas" w:cs="Consolas"/>
          <w:color w:val="000000"/>
        </w:rPr>
        <w:t xml:space="preserve">, useNeo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UserNode getAllUnReadNotifies(Long </w:t>
      </w:r>
      <w:r>
        <w:rPr>
          <w:rFonts w:ascii="Consolas" w:hAnsi="Consolas" w:cs="Consolas"/>
          <w:color w:val="6A3E3E"/>
        </w:rPr>
        <w:t>userId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"{'ooid':${userId}}"</w:t>
      </w:r>
      <w:r>
        <w:rPr>
          <w:rFonts w:ascii="Consolas" w:hAnsi="Consolas" w:cs="Consolas"/>
          <w:color w:val="000000"/>
        </w:rPr>
        <w:t xml:space="preserve">, projection = </w:t>
      </w:r>
      <w:r>
        <w:rPr>
          <w:rFonts w:ascii="Consolas" w:hAnsi="Consolas" w:cs="Consolas"/>
          <w:color w:val="2A00FF"/>
        </w:rPr>
        <w:t>"{'_id':0,notifies:{$elemMatch:{notifyId:${notifyId}}}}"</w:t>
      </w:r>
      <w:r>
        <w:rPr>
          <w:rFonts w:ascii="Consolas" w:hAnsi="Consolas" w:cs="Consolas"/>
          <w:color w:val="000000"/>
        </w:rPr>
        <w:t xml:space="preserve">, useNeo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UserNode getNotifiy(Long </w:t>
      </w:r>
      <w:r>
        <w:rPr>
          <w:rFonts w:ascii="Consolas" w:hAnsi="Consolas" w:cs="Consolas"/>
          <w:color w:val="6A3E3E"/>
        </w:rPr>
        <w:t>userId</w:t>
      </w:r>
      <w:r>
        <w:rPr>
          <w:rFonts w:ascii="Consolas" w:hAnsi="Consolas" w:cs="Consolas"/>
          <w:color w:val="000000"/>
        </w:rPr>
        <w:t xml:space="preserve">, Long </w:t>
      </w:r>
      <w:r>
        <w:rPr>
          <w:rFonts w:ascii="Consolas" w:hAnsi="Consolas" w:cs="Consolas"/>
          <w:color w:val="6A3E3E"/>
        </w:rPr>
        <w:t>notifyId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(aggregate = { </w:t>
      </w:r>
      <w:r>
        <w:rPr>
          <w:rFonts w:ascii="Consolas" w:hAnsi="Consolas" w:cs="Consolas"/>
          <w:color w:val="2A00FF"/>
        </w:rPr>
        <w:t>"{$match:{ooid:${userId}}}"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"{$unwind:'$notifies'}"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"{$match:{'notifies.read':false}}"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2A00FF"/>
        </w:rPr>
        <w:t>"{$limit:${showNO}}"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"{$group:{'_id': '$_id',notifies:{$push: '$notifies'}}}"</w:t>
      </w:r>
      <w:r>
        <w:rPr>
          <w:rFonts w:ascii="Consolas" w:hAnsi="Consolas" w:cs="Consolas"/>
          <w:color w:val="000000"/>
        </w:rPr>
        <w:t xml:space="preserve"> }, useNeo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UserNode getUnReadNotifies(Long </w:t>
      </w:r>
      <w:r>
        <w:rPr>
          <w:rFonts w:ascii="Consolas" w:hAnsi="Consolas" w:cs="Consolas"/>
          <w:color w:val="6A3E3E"/>
        </w:rPr>
        <w:t>userId</w:t>
      </w:r>
      <w:r>
        <w:rPr>
          <w:rFonts w:ascii="Consolas" w:hAnsi="Consolas" w:cs="Consolas"/>
          <w:color w:val="000000"/>
        </w:rPr>
        <w:t xml:space="preserve">, Integer </w:t>
      </w:r>
      <w:r>
        <w:rPr>
          <w:rFonts w:ascii="Consolas" w:hAnsi="Consolas" w:cs="Consolas"/>
          <w:color w:val="6A3E3E"/>
        </w:rPr>
        <w:t>showNO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"{'ooid':${userId}}"</w:t>
      </w:r>
      <w:r>
        <w:rPr>
          <w:rFonts w:ascii="Consolas" w:hAnsi="Consolas" w:cs="Consolas"/>
          <w:color w:val="000000"/>
        </w:rPr>
        <w:t xml:space="preserve">, projection = </w:t>
      </w:r>
      <w:r>
        <w:rPr>
          <w:rFonts w:ascii="Consolas" w:hAnsi="Consolas" w:cs="Consolas"/>
          <w:color w:val="2A00FF"/>
        </w:rPr>
        <w:t>"{$push:{notifies:${notify}}}"</w:t>
      </w:r>
      <w:r>
        <w:rPr>
          <w:rFonts w:ascii="Consolas" w:hAnsi="Consolas" w:cs="Consolas"/>
          <w:color w:val="000000"/>
        </w:rPr>
        <w:t xml:space="preserve">, writeQuery = 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addNotify(Long </w:t>
      </w:r>
      <w:r>
        <w:rPr>
          <w:rFonts w:ascii="Consolas" w:hAnsi="Consolas" w:cs="Consolas"/>
          <w:color w:val="6A3E3E"/>
        </w:rPr>
        <w:t>roleId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46464"/>
        </w:rPr>
        <w:t>@SubDoc</w:t>
      </w:r>
      <w:r>
        <w:rPr>
          <w:rFonts w:ascii="Consolas" w:hAnsi="Consolas" w:cs="Consolas"/>
          <w:color w:val="000000"/>
        </w:rPr>
        <w:t xml:space="preserve"> Notify </w:t>
      </w:r>
      <w:r>
        <w:rPr>
          <w:rFonts w:ascii="Consolas" w:hAnsi="Consolas" w:cs="Consolas"/>
          <w:color w:val="6A3E3E"/>
        </w:rPr>
        <w:t>notify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"{'ooid':${userId},'notifies.notifyId':${notifyId}}"</w:t>
      </w:r>
      <w:r>
        <w:rPr>
          <w:rFonts w:ascii="Consolas" w:hAnsi="Consolas" w:cs="Consolas"/>
          <w:color w:val="000000"/>
        </w:rPr>
        <w:t xml:space="preserve">, projection = </w:t>
      </w:r>
      <w:r>
        <w:rPr>
          <w:rFonts w:ascii="Consolas" w:hAnsi="Consolas" w:cs="Consolas"/>
          <w:color w:val="2A00FF"/>
        </w:rPr>
        <w:t>"{$set:{notifies.$.read:true,notifies.$.readTime:${readTime}}}"</w:t>
      </w:r>
      <w:r>
        <w:rPr>
          <w:rFonts w:ascii="Consolas" w:hAnsi="Consolas" w:cs="Consolas"/>
          <w:color w:val="000000"/>
        </w:rPr>
        <w:t xml:space="preserve">, writeQuery = 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readNotify(Long </w:t>
      </w:r>
      <w:r>
        <w:rPr>
          <w:rFonts w:ascii="Consolas" w:hAnsi="Consolas" w:cs="Consolas"/>
          <w:color w:val="6A3E3E"/>
        </w:rPr>
        <w:t>userId</w:t>
      </w:r>
      <w:r>
        <w:rPr>
          <w:rFonts w:ascii="Consolas" w:hAnsi="Consolas" w:cs="Consolas"/>
          <w:color w:val="000000"/>
        </w:rPr>
        <w:t xml:space="preserve">, Long </w:t>
      </w:r>
      <w:r>
        <w:rPr>
          <w:rFonts w:ascii="Consolas" w:hAnsi="Consolas" w:cs="Consolas"/>
          <w:color w:val="6A3E3E"/>
        </w:rPr>
        <w:t>notifyId</w:t>
      </w:r>
      <w:r>
        <w:rPr>
          <w:rFonts w:ascii="Consolas" w:hAnsi="Consolas" w:cs="Consolas"/>
          <w:color w:val="000000"/>
        </w:rPr>
        <w:t xml:space="preserve">, Date </w:t>
      </w:r>
      <w:r>
        <w:rPr>
          <w:rFonts w:ascii="Consolas" w:hAnsi="Consolas" w:cs="Consolas"/>
          <w:color w:val="6A3E3E"/>
        </w:rPr>
        <w:t>readTime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@DocQuery</w:t>
      </w:r>
      <w:r>
        <w:rPr>
          <w:rFonts w:ascii="Consolas" w:hAnsi="Consolas" w:cs="Consolas"/>
          <w:color w:val="000000"/>
        </w:rPr>
        <w:t xml:space="preserve">(value = </w:t>
      </w:r>
      <w:r>
        <w:rPr>
          <w:rFonts w:ascii="Consolas" w:hAnsi="Consolas" w:cs="Consolas"/>
          <w:color w:val="2A00FF"/>
        </w:rPr>
        <w:t>"{'ooid':${userId},'notifies.notifyId':${notifyId}}"</w:t>
      </w:r>
      <w:r>
        <w:rPr>
          <w:rFonts w:ascii="Consolas" w:hAnsi="Consolas" w:cs="Consolas"/>
          <w:color w:val="000000"/>
        </w:rPr>
        <w:t xml:space="preserve">, projection = </w:t>
      </w:r>
      <w:r>
        <w:rPr>
          <w:rFonts w:ascii="Consolas" w:hAnsi="Consolas" w:cs="Consolas"/>
          <w:color w:val="2A00FF"/>
        </w:rPr>
        <w:t>"{$set:{notifies.$.callbackValue:${callbackValue}}}"</w:t>
      </w:r>
      <w:r>
        <w:rPr>
          <w:rFonts w:ascii="Consolas" w:hAnsi="Consolas" w:cs="Consolas"/>
          <w:color w:val="000000"/>
        </w:rPr>
        <w:t xml:space="preserve">, writeQuery = 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setNotifyCallbackValue(Long </w:t>
      </w:r>
      <w:r>
        <w:rPr>
          <w:rFonts w:ascii="Consolas" w:hAnsi="Consolas" w:cs="Consolas"/>
          <w:color w:val="6A3E3E"/>
        </w:rPr>
        <w:t>userId</w:t>
      </w:r>
      <w:r>
        <w:rPr>
          <w:rFonts w:ascii="Consolas" w:hAnsi="Consolas" w:cs="Consolas"/>
          <w:color w:val="000000"/>
        </w:rPr>
        <w:t xml:space="preserve">, Long </w:t>
      </w:r>
      <w:r>
        <w:rPr>
          <w:rFonts w:ascii="Consolas" w:hAnsi="Consolas" w:cs="Consolas"/>
          <w:color w:val="6A3E3E"/>
        </w:rPr>
        <w:t>notifyId</w:t>
      </w:r>
      <w:r>
        <w:rPr>
          <w:rFonts w:ascii="Consolas" w:hAnsi="Consolas" w:cs="Consolas"/>
          <w:color w:val="000000"/>
        </w:rPr>
        <w:t xml:space="preserve">, String </w:t>
      </w:r>
      <w:r>
        <w:rPr>
          <w:rFonts w:ascii="Consolas" w:hAnsi="Consolas" w:cs="Consolas"/>
          <w:color w:val="6A3E3E"/>
        </w:rPr>
        <w:t>callbackValue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hint="eastAsia"/>
          <w:lang/>
        </w:rPr>
      </w:pPr>
      <w:r w:rsidRPr="00BF753D">
        <w:rPr>
          <w:lang/>
        </w:rPr>
        <w:t>Repository</w:t>
      </w:r>
      <w:r>
        <w:rPr>
          <w:rFonts w:hint="eastAsia"/>
          <w:lang/>
        </w:rPr>
        <w:t>调用：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@Inject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Provider&lt;UserRepository&gt; </w:t>
      </w:r>
      <w:r>
        <w:rPr>
          <w:rFonts w:ascii="Consolas" w:hAnsi="Consolas" w:cs="Consolas"/>
          <w:color w:val="0000C0"/>
        </w:rPr>
        <w:t>userRepository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277978">
        <w:rPr>
          <w:rFonts w:ascii="Consolas" w:hAnsi="Consolas" w:cs="Consolas"/>
          <w:color w:val="000000"/>
        </w:rPr>
        <w:t xml:space="preserve">UserNode </w:t>
      </w:r>
      <w:r w:rsidRPr="00277978">
        <w:rPr>
          <w:rFonts w:ascii="Consolas" w:hAnsi="Consolas" w:cs="Consolas"/>
          <w:color w:val="6A3E3E"/>
        </w:rPr>
        <w:t>roleUser</w:t>
      </w:r>
      <w:r w:rsidRPr="00277978">
        <w:rPr>
          <w:rFonts w:ascii="Consolas" w:hAnsi="Consolas" w:cs="Consolas"/>
          <w:color w:val="000000"/>
        </w:rPr>
        <w:t xml:space="preserve"> = </w:t>
      </w:r>
      <w:r w:rsidRPr="00277978">
        <w:rPr>
          <w:rFonts w:ascii="Consolas" w:hAnsi="Consolas" w:cs="Consolas"/>
          <w:color w:val="0000C0"/>
        </w:rPr>
        <w:t>userRepository</w:t>
      </w:r>
      <w:r w:rsidRPr="00277978">
        <w:rPr>
          <w:rFonts w:ascii="Consolas" w:hAnsi="Consolas" w:cs="Consolas"/>
          <w:color w:val="000000"/>
        </w:rPr>
        <w:t>.get().getRoleUser(</w:t>
      </w:r>
      <w:r w:rsidRPr="00277978">
        <w:rPr>
          <w:rFonts w:ascii="Consolas" w:hAnsi="Consolas" w:cs="Consolas"/>
          <w:color w:val="6A3E3E"/>
        </w:rPr>
        <w:t>message</w:t>
      </w:r>
      <w:r w:rsidRPr="00277978">
        <w:rPr>
          <w:rFonts w:ascii="Consolas" w:hAnsi="Consolas" w:cs="Consolas"/>
          <w:color w:val="000000"/>
        </w:rPr>
        <w:t>.getToId());</w:t>
      </w:r>
    </w:p>
    <w:p w:rsidR="00015879" w:rsidRPr="00EC5F6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503" w:name="_Toc458274364"/>
      <w:bookmarkStart w:id="504" w:name="_Toc466185525"/>
      <w:r>
        <w:rPr>
          <w:rFonts w:hint="eastAsia"/>
        </w:rPr>
        <w:t>定时器开发</w:t>
      </w:r>
      <w:bookmarkEnd w:id="503"/>
      <w:bookmarkEnd w:id="504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505" w:name="_Toc435619643"/>
      <w:bookmarkStart w:id="506" w:name="_Toc435620132"/>
      <w:bookmarkStart w:id="507" w:name="_Toc435622739"/>
      <w:bookmarkStart w:id="508" w:name="_Toc435623439"/>
      <w:bookmarkStart w:id="509" w:name="_Toc437938770"/>
      <w:bookmarkStart w:id="510" w:name="_Toc437940147"/>
      <w:bookmarkStart w:id="511" w:name="_Toc439164327"/>
      <w:bookmarkStart w:id="512" w:name="_Toc443916960"/>
      <w:bookmarkStart w:id="513" w:name="_Toc443919578"/>
      <w:bookmarkStart w:id="514" w:name="_Toc443921419"/>
      <w:bookmarkStart w:id="515" w:name="_Toc444095182"/>
      <w:bookmarkStart w:id="516" w:name="_Toc444099430"/>
      <w:bookmarkStart w:id="517" w:name="_Toc448848726"/>
      <w:bookmarkStart w:id="518" w:name="_Toc449441113"/>
      <w:bookmarkStart w:id="519" w:name="_Toc449441195"/>
      <w:bookmarkStart w:id="520" w:name="_Toc449442326"/>
      <w:bookmarkStart w:id="521" w:name="_Toc449443021"/>
      <w:bookmarkStart w:id="522" w:name="_Toc452474807"/>
      <w:bookmarkStart w:id="523" w:name="_Toc452476250"/>
      <w:bookmarkStart w:id="524" w:name="_Toc452477552"/>
      <w:bookmarkStart w:id="525" w:name="_Toc452479570"/>
      <w:bookmarkStart w:id="526" w:name="_Toc452557134"/>
      <w:bookmarkStart w:id="527" w:name="_Toc452560072"/>
      <w:bookmarkStart w:id="528" w:name="_Toc453057826"/>
      <w:bookmarkStart w:id="529" w:name="_Toc456453804"/>
      <w:bookmarkStart w:id="530" w:name="_Toc458270083"/>
      <w:bookmarkStart w:id="531" w:name="_Toc458272903"/>
      <w:bookmarkStart w:id="532" w:name="_Toc458274107"/>
      <w:bookmarkStart w:id="533" w:name="_Toc458274237"/>
      <w:bookmarkStart w:id="534" w:name="_Toc458274365"/>
      <w:bookmarkStart w:id="535" w:name="_Toc466185526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</w:p>
    <w:p w:rsidR="00015879" w:rsidRPr="003742B9" w:rsidRDefault="00015879" w:rsidP="00015879">
      <w:pPr>
        <w:pStyle w:val="3"/>
        <w:rPr>
          <w:rFonts w:hint="eastAsia"/>
        </w:rPr>
      </w:pPr>
      <w:bookmarkStart w:id="536" w:name="_Toc458274366"/>
      <w:bookmarkStart w:id="537" w:name="_Toc466185527"/>
      <w:r>
        <w:rPr>
          <w:rFonts w:hint="eastAsia"/>
        </w:rPr>
        <w:t>说明</w:t>
      </w:r>
      <w:bookmarkEnd w:id="536"/>
      <w:bookmarkEnd w:id="537"/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定时器任务类说明：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46464"/>
        </w:rPr>
      </w:pPr>
      <w:r>
        <w:rPr>
          <w:rFonts w:hint="eastAsia"/>
        </w:rPr>
        <w:t>定时器任务类需实现</w:t>
      </w:r>
      <w:r>
        <w:rPr>
          <w:rFonts w:ascii="Consolas" w:hAnsi="Consolas" w:cs="Consolas"/>
          <w:color w:val="000000"/>
          <w:highlight w:val="lightGray"/>
        </w:rPr>
        <w:t>JobTask</w:t>
      </w:r>
      <w:r>
        <w:rPr>
          <w:rFonts w:ascii="Consolas" w:hAnsi="Consolas" w:cs="Consolas" w:hint="eastAsia"/>
          <w:color w:val="000000"/>
        </w:rPr>
        <w:t>接口，添加</w:t>
      </w:r>
      <w:r w:rsidRPr="00673E2E">
        <w:rPr>
          <w:rFonts w:ascii="Consolas" w:hAnsi="Consolas" w:cs="Consolas"/>
          <w:color w:val="646464"/>
        </w:rPr>
        <w:t>@Job</w:t>
      </w:r>
      <w:r>
        <w:rPr>
          <w:rFonts w:ascii="Consolas" w:hAnsi="Consolas" w:cs="Consolas" w:hint="eastAsia"/>
        </w:rPr>
        <w:t>注解，</w:t>
      </w:r>
      <w:r w:rsidRPr="00673E2E">
        <w:rPr>
          <w:rFonts w:ascii="Consolas" w:hAnsi="Consolas" w:cs="Consolas"/>
          <w:color w:val="646464"/>
        </w:rPr>
        <w:t>@Job</w:t>
      </w:r>
      <w:r>
        <w:rPr>
          <w:rFonts w:ascii="Consolas" w:hAnsi="Consolas" w:cs="Consolas" w:hint="eastAsia"/>
          <w:color w:val="646464"/>
        </w:rPr>
        <w:t>注解可以直接指定数据库连接类型。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46464"/>
        </w:rPr>
      </w:pPr>
      <w:r>
        <w:rPr>
          <w:rFonts w:ascii="Consolas" w:hAnsi="Consolas" w:cs="Consolas" w:hint="eastAsia"/>
          <w:color w:val="646464"/>
        </w:rPr>
        <w:t>在</w:t>
      </w:r>
      <w:r>
        <w:rPr>
          <w:rFonts w:ascii="Consolas" w:hAnsi="Consolas" w:cs="Consolas" w:hint="eastAsia"/>
          <w:color w:val="646464"/>
        </w:rPr>
        <w:t>job.properties</w:t>
      </w:r>
      <w:r>
        <w:rPr>
          <w:rFonts w:ascii="Consolas" w:hAnsi="Consolas" w:cs="Consolas" w:hint="eastAsia"/>
          <w:color w:val="646464"/>
        </w:rPr>
        <w:t>中配置定时器启动时间规则。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ParkingRewardJob.repeat=</w:t>
      </w:r>
      <w:r>
        <w:rPr>
          <w:rFonts w:ascii="Consolas" w:hAnsi="Consolas" w:cs="Consolas"/>
          <w:color w:val="2A00FF"/>
        </w:rPr>
        <w:t>1</w:t>
      </w:r>
      <w:r>
        <w:rPr>
          <w:rFonts w:ascii="Consolas" w:hAnsi="Consolas" w:cs="Consolas" w:hint="eastAsia"/>
          <w:color w:val="2A00FF"/>
        </w:rPr>
        <w:t>000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2A00FF"/>
        </w:rPr>
      </w:pPr>
      <w:r>
        <w:rPr>
          <w:rFonts w:ascii="Consolas" w:hAnsi="Consolas" w:cs="Consolas"/>
          <w:color w:val="000000"/>
        </w:rPr>
        <w:t>ParkingRewardStatisticsJob.cron=</w:t>
      </w:r>
      <w:r>
        <w:rPr>
          <w:rFonts w:ascii="Consolas" w:hAnsi="Consolas" w:cs="Consolas"/>
          <w:color w:val="2A00FF"/>
        </w:rPr>
        <w:t>50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0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0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1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*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?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2A00FF"/>
        </w:rPr>
      </w:pPr>
      <w:r>
        <w:rPr>
          <w:rFonts w:ascii="Consolas" w:hAnsi="Consolas" w:cs="Consolas"/>
          <w:color w:val="000000"/>
        </w:rPr>
        <w:t>ParkingRewardJob.</w:t>
      </w:r>
      <w:r>
        <w:rPr>
          <w:rFonts w:ascii="Consolas" w:hAnsi="Consolas" w:cs="Consolas" w:hint="eastAsia"/>
          <w:color w:val="000000"/>
        </w:rPr>
        <w:t>once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color w:val="2A00FF"/>
        </w:rPr>
        <w:t>1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2A00FF"/>
        </w:rPr>
      </w:pPr>
    </w:p>
    <w:p w:rsidR="00015879" w:rsidRDefault="00015879" w:rsidP="00015879">
      <w:pPr>
        <w:rPr>
          <w:rFonts w:hint="eastAsia"/>
        </w:rPr>
      </w:pPr>
      <w:r w:rsidRPr="00673E2E">
        <w:rPr>
          <w:rFonts w:hint="eastAsia"/>
        </w:rPr>
        <w:t>key</w:t>
      </w:r>
      <w:r w:rsidRPr="00673E2E">
        <w:rPr>
          <w:rFonts w:hint="eastAsia"/>
        </w:rPr>
        <w:t>中</w:t>
      </w:r>
      <w:r>
        <w:rPr>
          <w:rFonts w:hint="eastAsia"/>
        </w:rPr>
        <w:t>.</w:t>
      </w:r>
      <w:r>
        <w:rPr>
          <w:rFonts w:hint="eastAsia"/>
        </w:rPr>
        <w:t>之前的值为</w:t>
      </w:r>
      <w:r>
        <w:rPr>
          <w:rFonts w:hint="eastAsia"/>
        </w:rPr>
        <w:t>job</w:t>
      </w:r>
      <w:r>
        <w:rPr>
          <w:rFonts w:hint="eastAsia"/>
        </w:rPr>
        <w:t>类名，</w:t>
      </w:r>
      <w:r>
        <w:rPr>
          <w:rFonts w:hint="eastAsia"/>
        </w:rPr>
        <w:t>.</w:t>
      </w:r>
      <w:r>
        <w:rPr>
          <w:rFonts w:hint="eastAsia"/>
        </w:rPr>
        <w:t>之后的为启动时间类型</w:t>
      </w: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repeat</w:t>
      </w:r>
      <w:r>
        <w:rPr>
          <w:rFonts w:hint="eastAsia"/>
        </w:rPr>
        <w:t>为多长时间重复启动一次，单位为秒</w:t>
      </w: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cron</w:t>
      </w:r>
      <w:r>
        <w:rPr>
          <w:rFonts w:hint="eastAsia"/>
        </w:rPr>
        <w:t>为按照</w:t>
      </w:r>
      <w:r>
        <w:rPr>
          <w:rFonts w:hint="eastAsia"/>
        </w:rPr>
        <w:t>cron</w:t>
      </w:r>
      <w:r>
        <w:rPr>
          <w:rFonts w:hint="eastAsia"/>
        </w:rPr>
        <w:t>表达式方式启动</w:t>
      </w:r>
    </w:p>
    <w:p w:rsidR="00015879" w:rsidRPr="00673E2E" w:rsidRDefault="00015879" w:rsidP="00015879">
      <w:pPr>
        <w:rPr>
          <w:rFonts w:hint="eastAsia"/>
        </w:rPr>
      </w:pPr>
      <w:r>
        <w:rPr>
          <w:rFonts w:hint="eastAsia"/>
        </w:rPr>
        <w:t>once</w:t>
      </w:r>
      <w:r>
        <w:rPr>
          <w:rFonts w:hint="eastAsia"/>
        </w:rPr>
        <w:t>为只启动一次，可用于测试</w:t>
      </w:r>
    </w:p>
    <w:p w:rsidR="00015879" w:rsidRPr="003742B9" w:rsidRDefault="00015879" w:rsidP="00015879">
      <w:pPr>
        <w:autoSpaceDE w:val="0"/>
        <w:autoSpaceDN w:val="0"/>
        <w:adjustRightInd w:val="0"/>
        <w:rPr>
          <w:rFonts w:ascii="Arial" w:hAnsi="Arial" w:hint="eastAsia"/>
          <w:b/>
          <w:sz w:val="30"/>
          <w:szCs w:val="30"/>
        </w:rPr>
      </w:pPr>
      <w:r>
        <w:rPr>
          <w:rFonts w:ascii="Arial" w:hAnsi="Arial" w:hint="eastAsia"/>
          <w:b/>
          <w:sz w:val="30"/>
          <w:szCs w:val="30"/>
        </w:rPr>
        <w:t>实例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46464"/>
        </w:rPr>
      </w:pPr>
      <w:r>
        <w:rPr>
          <w:rFonts w:hint="eastAsia"/>
        </w:rPr>
        <w:t>定时器任务类例子：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@Job</w:t>
      </w:r>
      <w:r>
        <w:rPr>
          <w:rFonts w:ascii="Consolas" w:hAnsi="Consolas" w:cs="Consolas"/>
          <w:color w:val="000000"/>
        </w:rPr>
        <w:t>(DBConnectionType.</w:t>
      </w:r>
      <w:r>
        <w:rPr>
          <w:rFonts w:ascii="Consolas" w:hAnsi="Consolas" w:cs="Consolas"/>
          <w:b/>
          <w:bCs/>
          <w:i/>
          <w:iCs/>
          <w:color w:val="0000C0"/>
        </w:rPr>
        <w:t>WEAK_WRITE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AdvStatisticsJob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JobTask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@Inject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AdvStatisticsService </w:t>
      </w:r>
      <w:r>
        <w:rPr>
          <w:rFonts w:ascii="Consolas" w:hAnsi="Consolas" w:cs="Consolas"/>
          <w:color w:val="0000C0"/>
        </w:rPr>
        <w:t>advStatisticsService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excute()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advStatisticsService</w:t>
      </w:r>
      <w:r>
        <w:rPr>
          <w:rFonts w:ascii="Consolas" w:hAnsi="Consolas" w:cs="Consolas"/>
          <w:color w:val="000000"/>
        </w:rPr>
        <w:t>.excute(1L);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.printStackTrace();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7F"/>
        </w:rPr>
      </w:pPr>
      <w:r>
        <w:rPr>
          <w:rFonts w:ascii="Consolas" w:hAnsi="Consolas" w:cs="Consolas"/>
          <w:color w:val="000000"/>
        </w:rPr>
        <w:t>}</w:t>
      </w:r>
    </w:p>
    <w:p w:rsidR="00015879" w:rsidRPr="003742B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3742B9">
        <w:rPr>
          <w:rFonts w:ascii="Consolas" w:hAnsi="Consolas" w:cs="Consolas"/>
          <w:color w:val="000000"/>
        </w:rPr>
        <w:t>CRON</w:t>
      </w:r>
      <w:r w:rsidRPr="003742B9">
        <w:rPr>
          <w:rFonts w:ascii="Consolas" w:hAnsi="Consolas" w:cs="Consolas"/>
          <w:color w:val="000000"/>
        </w:rPr>
        <w:t>表达式</w:t>
      </w:r>
      <w:r w:rsidRPr="003742B9">
        <w:rPr>
          <w:rFonts w:ascii="Consolas" w:hAnsi="Consolas" w:cs="Consolas"/>
          <w:color w:val="000000"/>
        </w:rPr>
        <w:t xml:space="preserve">    </w:t>
      </w:r>
      <w:r w:rsidRPr="003742B9">
        <w:rPr>
          <w:rFonts w:ascii="Consolas" w:hAnsi="Consolas" w:cs="Consolas"/>
          <w:color w:val="000000"/>
        </w:rPr>
        <w:t>含义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0 12 * * ?"    </w:t>
      </w:r>
      <w:r w:rsidRPr="003742B9">
        <w:rPr>
          <w:rFonts w:ascii="Consolas" w:hAnsi="Consolas" w:cs="Consolas"/>
          <w:color w:val="000000"/>
        </w:rPr>
        <w:t>每天中午十二点触发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15 10 ? * *"    </w:t>
      </w:r>
      <w:r w:rsidRPr="003742B9">
        <w:rPr>
          <w:rFonts w:ascii="Consolas" w:hAnsi="Consolas" w:cs="Consolas"/>
          <w:color w:val="000000"/>
        </w:rPr>
        <w:t>每天早上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15</w:t>
      </w:r>
      <w:r w:rsidRPr="003742B9">
        <w:rPr>
          <w:rFonts w:ascii="Consolas" w:hAnsi="Consolas" w:cs="Consolas"/>
          <w:color w:val="000000"/>
        </w:rPr>
        <w:t>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15 10 * * ?"    </w:t>
      </w:r>
      <w:r w:rsidRPr="003742B9">
        <w:rPr>
          <w:rFonts w:ascii="Consolas" w:hAnsi="Consolas" w:cs="Consolas"/>
          <w:color w:val="000000"/>
        </w:rPr>
        <w:t>每天早上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15</w:t>
      </w:r>
      <w:r w:rsidRPr="003742B9">
        <w:rPr>
          <w:rFonts w:ascii="Consolas" w:hAnsi="Consolas" w:cs="Consolas"/>
          <w:color w:val="000000"/>
        </w:rPr>
        <w:t>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15 10 * * ? *"    </w:t>
      </w:r>
      <w:r w:rsidRPr="003742B9">
        <w:rPr>
          <w:rFonts w:ascii="Consolas" w:hAnsi="Consolas" w:cs="Consolas"/>
          <w:color w:val="000000"/>
        </w:rPr>
        <w:t>每天早上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15</w:t>
      </w:r>
      <w:r w:rsidRPr="003742B9">
        <w:rPr>
          <w:rFonts w:ascii="Consolas" w:hAnsi="Consolas" w:cs="Consolas"/>
          <w:color w:val="000000"/>
        </w:rPr>
        <w:t>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15 10 * * ? 2005"    2005</w:t>
      </w:r>
      <w:r w:rsidRPr="003742B9">
        <w:rPr>
          <w:rFonts w:ascii="Consolas" w:hAnsi="Consolas" w:cs="Consolas"/>
          <w:color w:val="000000"/>
        </w:rPr>
        <w:t>年的每天早上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15</w:t>
      </w:r>
      <w:r w:rsidRPr="003742B9">
        <w:rPr>
          <w:rFonts w:ascii="Consolas" w:hAnsi="Consolas" w:cs="Consolas"/>
          <w:color w:val="000000"/>
        </w:rPr>
        <w:t>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* 14 * * ?"    </w:t>
      </w:r>
      <w:r w:rsidRPr="003742B9">
        <w:rPr>
          <w:rFonts w:ascii="Consolas" w:hAnsi="Consolas" w:cs="Consolas"/>
          <w:color w:val="000000"/>
        </w:rPr>
        <w:t>每天从下午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点开始到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点</w:t>
      </w:r>
      <w:r w:rsidRPr="003742B9">
        <w:rPr>
          <w:rFonts w:ascii="Consolas" w:hAnsi="Consolas" w:cs="Consolas"/>
          <w:color w:val="000000"/>
        </w:rPr>
        <w:t>59</w:t>
      </w:r>
      <w:r w:rsidRPr="003742B9">
        <w:rPr>
          <w:rFonts w:ascii="Consolas" w:hAnsi="Consolas" w:cs="Consolas"/>
          <w:color w:val="000000"/>
        </w:rPr>
        <w:t>分每分钟一次触发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0/5 14 * * ?"    </w:t>
      </w:r>
      <w:r w:rsidRPr="003742B9">
        <w:rPr>
          <w:rFonts w:ascii="Consolas" w:hAnsi="Consolas" w:cs="Consolas"/>
          <w:color w:val="000000"/>
        </w:rPr>
        <w:t>每天从下午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点开始到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55</w:t>
      </w:r>
      <w:r w:rsidRPr="003742B9">
        <w:rPr>
          <w:rFonts w:ascii="Consolas" w:hAnsi="Consolas" w:cs="Consolas"/>
          <w:color w:val="000000"/>
        </w:rPr>
        <w:t>分结束每</w:t>
      </w:r>
      <w:r w:rsidRPr="003742B9">
        <w:rPr>
          <w:rFonts w:ascii="Consolas" w:hAnsi="Consolas" w:cs="Consolas"/>
          <w:color w:val="000000"/>
        </w:rPr>
        <w:t>5</w:t>
      </w:r>
      <w:r w:rsidRPr="003742B9">
        <w:rPr>
          <w:rFonts w:ascii="Consolas" w:hAnsi="Consolas" w:cs="Consolas"/>
          <w:color w:val="000000"/>
        </w:rPr>
        <w:t>分钟一次触发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0/5 14,18 * * ?"    </w:t>
      </w:r>
      <w:r w:rsidRPr="003742B9">
        <w:rPr>
          <w:rFonts w:ascii="Consolas" w:hAnsi="Consolas" w:cs="Consolas"/>
          <w:color w:val="000000"/>
        </w:rPr>
        <w:t>每天的下午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点至</w:t>
      </w:r>
      <w:r w:rsidRPr="003742B9">
        <w:rPr>
          <w:rFonts w:ascii="Consolas" w:hAnsi="Consolas" w:cs="Consolas"/>
          <w:color w:val="000000"/>
        </w:rPr>
        <w:t>2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55</w:t>
      </w:r>
      <w:r w:rsidRPr="003742B9">
        <w:rPr>
          <w:rFonts w:ascii="Consolas" w:hAnsi="Consolas" w:cs="Consolas"/>
          <w:color w:val="000000"/>
        </w:rPr>
        <w:t>和</w:t>
      </w:r>
      <w:r w:rsidRPr="003742B9">
        <w:rPr>
          <w:rFonts w:ascii="Consolas" w:hAnsi="Consolas" w:cs="Consolas"/>
          <w:color w:val="000000"/>
        </w:rPr>
        <w:t>6</w:t>
      </w:r>
      <w:r w:rsidRPr="003742B9">
        <w:rPr>
          <w:rFonts w:ascii="Consolas" w:hAnsi="Consolas" w:cs="Consolas"/>
          <w:color w:val="000000"/>
        </w:rPr>
        <w:t>点至</w:t>
      </w:r>
      <w:r w:rsidRPr="003742B9">
        <w:rPr>
          <w:rFonts w:ascii="Consolas" w:hAnsi="Consolas" w:cs="Consolas"/>
          <w:color w:val="000000"/>
        </w:rPr>
        <w:t>6</w:t>
      </w:r>
      <w:r w:rsidRPr="003742B9">
        <w:rPr>
          <w:rFonts w:ascii="Consolas" w:hAnsi="Consolas" w:cs="Consolas"/>
          <w:color w:val="000000"/>
        </w:rPr>
        <w:t>点</w:t>
      </w:r>
      <w:r w:rsidRPr="003742B9">
        <w:rPr>
          <w:rFonts w:ascii="Consolas" w:hAnsi="Consolas" w:cs="Consolas"/>
          <w:color w:val="000000"/>
        </w:rPr>
        <w:t>55</w:t>
      </w:r>
      <w:r w:rsidRPr="003742B9">
        <w:rPr>
          <w:rFonts w:ascii="Consolas" w:hAnsi="Consolas" w:cs="Consolas"/>
          <w:color w:val="000000"/>
        </w:rPr>
        <w:t>分两个时间段内每</w:t>
      </w:r>
      <w:r w:rsidRPr="003742B9">
        <w:rPr>
          <w:rFonts w:ascii="Consolas" w:hAnsi="Consolas" w:cs="Consolas"/>
          <w:color w:val="000000"/>
        </w:rPr>
        <w:t>5</w:t>
      </w:r>
      <w:r w:rsidRPr="003742B9">
        <w:rPr>
          <w:rFonts w:ascii="Consolas" w:hAnsi="Consolas" w:cs="Consolas"/>
          <w:color w:val="000000"/>
        </w:rPr>
        <w:t>分钟一次触发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0-5 14 * * ?"    </w:t>
      </w:r>
      <w:r w:rsidRPr="003742B9">
        <w:rPr>
          <w:rFonts w:ascii="Consolas" w:hAnsi="Consolas" w:cs="Consolas"/>
          <w:color w:val="000000"/>
        </w:rPr>
        <w:t>每天</w:t>
      </w:r>
      <w:r w:rsidRPr="003742B9">
        <w:rPr>
          <w:rFonts w:ascii="Consolas" w:hAnsi="Consolas" w:cs="Consolas"/>
          <w:color w:val="000000"/>
        </w:rPr>
        <w:t>14:00</w:t>
      </w:r>
      <w:r w:rsidRPr="003742B9">
        <w:rPr>
          <w:rFonts w:ascii="Consolas" w:hAnsi="Consolas" w:cs="Consolas"/>
          <w:color w:val="000000"/>
        </w:rPr>
        <w:t>至</w:t>
      </w:r>
      <w:r w:rsidRPr="003742B9">
        <w:rPr>
          <w:rFonts w:ascii="Consolas" w:hAnsi="Consolas" w:cs="Consolas"/>
          <w:color w:val="000000"/>
        </w:rPr>
        <w:t>14:05</w:t>
      </w:r>
      <w:r w:rsidRPr="003742B9">
        <w:rPr>
          <w:rFonts w:ascii="Consolas" w:hAnsi="Consolas" w:cs="Consolas"/>
          <w:color w:val="000000"/>
        </w:rPr>
        <w:t>每分钟一次触发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10,44 14 ? 3 WED"    </w:t>
      </w:r>
      <w:r w:rsidRPr="003742B9">
        <w:rPr>
          <w:rFonts w:ascii="Consolas" w:hAnsi="Consolas" w:cs="Consolas"/>
          <w:color w:val="000000"/>
        </w:rPr>
        <w:t>三月的每周三的</w:t>
      </w:r>
      <w:r w:rsidRPr="003742B9">
        <w:rPr>
          <w:rFonts w:ascii="Consolas" w:hAnsi="Consolas" w:cs="Consolas"/>
          <w:color w:val="000000"/>
        </w:rPr>
        <w:t>14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和</w:t>
      </w:r>
      <w:r w:rsidRPr="003742B9">
        <w:rPr>
          <w:rFonts w:ascii="Consolas" w:hAnsi="Consolas" w:cs="Consolas"/>
          <w:color w:val="000000"/>
        </w:rPr>
        <w:t>14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44</w:t>
      </w:r>
      <w:r w:rsidRPr="003742B9">
        <w:rPr>
          <w:rFonts w:ascii="Consolas" w:hAnsi="Consolas" w:cs="Consolas"/>
          <w:color w:val="000000"/>
        </w:rPr>
        <w:t>触发</w:t>
      </w:r>
      <w:r w:rsidRPr="003742B9">
        <w:rPr>
          <w:rFonts w:ascii="Consolas" w:hAnsi="Consolas" w:cs="Consolas"/>
          <w:color w:val="000000"/>
        </w:rPr>
        <w:t> </w:t>
      </w:r>
      <w:r w:rsidRPr="003742B9">
        <w:rPr>
          <w:rFonts w:ascii="Consolas" w:hAnsi="Consolas" w:cs="Consolas"/>
          <w:color w:val="000000"/>
        </w:rPr>
        <w:br/>
        <w:t>"0 15 10 ? * MON-FRI"    </w:t>
      </w:r>
      <w:r w:rsidRPr="003742B9">
        <w:rPr>
          <w:rFonts w:ascii="Consolas" w:hAnsi="Consolas" w:cs="Consolas"/>
          <w:color w:val="000000"/>
        </w:rPr>
        <w:t>每个周一、周二、周三、周四、周五的</w:t>
      </w:r>
      <w:r w:rsidRPr="003742B9">
        <w:rPr>
          <w:rFonts w:ascii="Consolas" w:hAnsi="Consolas" w:cs="Consolas"/>
          <w:color w:val="000000"/>
        </w:rPr>
        <w:t>10</w:t>
      </w:r>
      <w:r w:rsidRPr="003742B9">
        <w:rPr>
          <w:rFonts w:ascii="Consolas" w:hAnsi="Consolas" w:cs="Consolas"/>
          <w:color w:val="000000"/>
        </w:rPr>
        <w:t>：</w:t>
      </w:r>
      <w:r w:rsidRPr="003742B9">
        <w:rPr>
          <w:rFonts w:ascii="Consolas" w:hAnsi="Consolas" w:cs="Consolas"/>
          <w:color w:val="000000"/>
        </w:rPr>
        <w:t>15</w:t>
      </w:r>
      <w:r w:rsidRPr="003742B9">
        <w:rPr>
          <w:rFonts w:ascii="Consolas" w:hAnsi="Consolas" w:cs="Consolas"/>
          <w:color w:val="000000"/>
        </w:rPr>
        <w:t>触发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7F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538" w:name="_soa开发"/>
      <w:bookmarkStart w:id="539" w:name="_Toc458274367"/>
      <w:bookmarkStart w:id="540" w:name="_Toc466185528"/>
      <w:bookmarkEnd w:id="538"/>
      <w:r>
        <w:rPr>
          <w:rFonts w:hint="eastAsia"/>
        </w:rPr>
        <w:lastRenderedPageBreak/>
        <w:t>soa</w:t>
      </w:r>
      <w:r>
        <w:rPr>
          <w:rFonts w:hint="eastAsia"/>
        </w:rPr>
        <w:t>开发</w:t>
      </w:r>
      <w:bookmarkEnd w:id="539"/>
      <w:bookmarkEnd w:id="540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541" w:name="_Toc437940151"/>
      <w:bookmarkStart w:id="542" w:name="_Toc439164331"/>
      <w:bookmarkStart w:id="543" w:name="_Toc443916964"/>
      <w:bookmarkStart w:id="544" w:name="_Toc443919582"/>
      <w:bookmarkStart w:id="545" w:name="_Toc443921423"/>
      <w:bookmarkStart w:id="546" w:name="_Toc444095186"/>
      <w:bookmarkStart w:id="547" w:name="_Toc444099434"/>
      <w:bookmarkStart w:id="548" w:name="_Toc448848730"/>
      <w:bookmarkStart w:id="549" w:name="_Toc449441117"/>
      <w:bookmarkStart w:id="550" w:name="_Toc449441199"/>
      <w:bookmarkStart w:id="551" w:name="_Toc449442329"/>
      <w:bookmarkStart w:id="552" w:name="_Toc449443024"/>
      <w:bookmarkStart w:id="553" w:name="_Toc452474810"/>
      <w:bookmarkStart w:id="554" w:name="_Toc452476253"/>
      <w:bookmarkStart w:id="555" w:name="_Toc452477555"/>
      <w:bookmarkStart w:id="556" w:name="_Toc452479573"/>
      <w:bookmarkStart w:id="557" w:name="_Toc452557137"/>
      <w:bookmarkStart w:id="558" w:name="_Toc452560075"/>
      <w:bookmarkStart w:id="559" w:name="_Toc453057829"/>
      <w:bookmarkStart w:id="560" w:name="_Toc456453807"/>
      <w:bookmarkStart w:id="561" w:name="_Toc458270086"/>
      <w:bookmarkStart w:id="562" w:name="_Toc458272906"/>
      <w:bookmarkStart w:id="563" w:name="_Toc458274110"/>
      <w:bookmarkStart w:id="564" w:name="_Toc458274240"/>
      <w:bookmarkStart w:id="565" w:name="_Toc458274368"/>
      <w:bookmarkStart w:id="566" w:name="_Toc466185529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</w:p>
    <w:p w:rsidR="00015879" w:rsidRPr="003742B9" w:rsidRDefault="00015879" w:rsidP="00015879">
      <w:pPr>
        <w:pStyle w:val="3"/>
        <w:rPr>
          <w:rFonts w:hint="eastAsia"/>
        </w:rPr>
      </w:pPr>
      <w:bookmarkStart w:id="567" w:name="_Toc458274369"/>
      <w:bookmarkStart w:id="568" w:name="_Toc466185530"/>
      <w:r>
        <w:rPr>
          <w:rFonts w:hint="eastAsia"/>
        </w:rPr>
        <w:t>说明</w:t>
      </w:r>
      <w:bookmarkEnd w:id="567"/>
      <w:bookmarkEnd w:id="568"/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>
        <w:rPr>
          <w:rFonts w:hint="eastAsia"/>
          <w:szCs w:val="24"/>
        </w:rPr>
        <w:t>service</w:t>
      </w:r>
      <w:r>
        <w:rPr>
          <w:rFonts w:hint="eastAsia"/>
          <w:szCs w:val="24"/>
        </w:rPr>
        <w:t>包说明：</w:t>
      </w:r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>
        <w:rPr>
          <w:rFonts w:hint="eastAsia"/>
          <w:szCs w:val="24"/>
        </w:rPr>
        <w:t xml:space="preserve">service </w:t>
      </w:r>
      <w:r>
        <w:rPr>
          <w:rFonts w:hint="eastAsia"/>
          <w:szCs w:val="24"/>
        </w:rPr>
        <w:t>存放接口</w:t>
      </w:r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>
        <w:rPr>
          <w:rFonts w:hint="eastAsia"/>
          <w:szCs w:val="24"/>
        </w:rPr>
        <w:t xml:space="preserve">bean </w:t>
      </w:r>
      <w:r>
        <w:rPr>
          <w:rFonts w:hint="eastAsia"/>
          <w:szCs w:val="24"/>
        </w:rPr>
        <w:t>存放</w:t>
      </w:r>
      <w:r>
        <w:rPr>
          <w:rFonts w:hint="eastAsia"/>
          <w:szCs w:val="24"/>
        </w:rPr>
        <w:t>bean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D60528">
        <w:rPr>
          <w:rFonts w:ascii="Consolas" w:hAnsi="Consolas" w:cs="Consolas" w:hint="eastAsia"/>
          <w:color w:val="000000"/>
        </w:rPr>
        <w:t>接口中的方法可添加注解</w:t>
      </w:r>
      <w:r w:rsidRPr="00FB5480">
        <w:rPr>
          <w:rFonts w:ascii="Consolas" w:hAnsi="Consolas" w:cs="Consolas"/>
          <w:color w:val="646464"/>
        </w:rPr>
        <w:t>@DBConnect</w:t>
      </w:r>
      <w:r w:rsidRPr="00FB5480">
        <w:rPr>
          <w:rFonts w:ascii="Consolas" w:hAnsi="Consolas" w:cs="Consolas"/>
          <w:color w:val="000000"/>
        </w:rPr>
        <w:t>(DBConnectionType.</w:t>
      </w:r>
      <w:r w:rsidRPr="00FB5480">
        <w:rPr>
          <w:rFonts w:ascii="Consolas" w:hAnsi="Consolas" w:cs="Consolas"/>
          <w:b/>
          <w:bCs/>
          <w:i/>
          <w:iCs/>
          <w:color w:val="0000C0"/>
        </w:rPr>
        <w:t>WEAK_WRITE</w:t>
      </w:r>
      <w:r w:rsidRPr="00FB5480"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 w:hint="eastAsia"/>
          <w:color w:val="000000"/>
        </w:rPr>
        <w:t>来表示是否开启事务及事务类型，默认开启空事务。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D60528">
        <w:rPr>
          <w:rFonts w:ascii="Consolas" w:hAnsi="Consolas" w:cs="Consolas" w:hint="eastAsia"/>
          <w:color w:val="000000"/>
        </w:rPr>
        <w:t>接口中的方法可添加注解</w:t>
      </w:r>
      <w:r w:rsidRPr="00FB5480">
        <w:rPr>
          <w:rFonts w:ascii="Consolas" w:hAnsi="Consolas" w:cs="Consolas"/>
          <w:color w:val="646464"/>
        </w:rPr>
        <w:t>@</w:t>
      </w:r>
      <w:r w:rsidRPr="00634546">
        <w:rPr>
          <w:rFonts w:ascii="Consolas" w:hAnsi="Consolas" w:cs="Consolas"/>
          <w:color w:val="646464"/>
        </w:rPr>
        <w:t>DubboMethod</w:t>
      </w:r>
      <w:r w:rsidRPr="00634546">
        <w:rPr>
          <w:rFonts w:ascii="Consolas" w:hAnsi="Consolas" w:cs="Consolas" w:hint="eastAsia"/>
          <w:color w:val="000000"/>
        </w:rPr>
        <w:t>来控制</w:t>
      </w:r>
      <w:r w:rsidRPr="00634546">
        <w:rPr>
          <w:rFonts w:ascii="Consolas" w:hAnsi="Consolas" w:cs="Consolas" w:hint="eastAsia"/>
          <w:color w:val="000000"/>
        </w:rPr>
        <w:t>dubbo</w:t>
      </w:r>
      <w:r w:rsidRPr="00634546">
        <w:rPr>
          <w:rFonts w:ascii="Consolas" w:hAnsi="Consolas" w:cs="Consolas" w:hint="eastAsia"/>
          <w:color w:val="000000"/>
        </w:rPr>
        <w:t>的</w:t>
      </w:r>
      <w:r w:rsidRPr="00634546">
        <w:rPr>
          <w:rFonts w:ascii="Consolas" w:hAnsi="Consolas" w:cs="Consolas" w:hint="eastAsia"/>
          <w:color w:val="000000"/>
        </w:rPr>
        <w:t>method</w:t>
      </w:r>
      <w:r>
        <w:rPr>
          <w:rFonts w:ascii="Consolas" w:hAnsi="Consolas" w:cs="Consolas" w:hint="eastAsia"/>
          <w:color w:val="000000"/>
        </w:rPr>
        <w:t>具体配置，包括异步请求等，具体使用方式可参照</w:t>
      </w:r>
      <w:hyperlink r:id="rId38" w:anchor="UserGuide-zh-%253Cdubbo%253Amethod%252F%253E" w:history="1">
        <w:r w:rsidRPr="007F69B8">
          <w:rPr>
            <w:rStyle w:val="a9"/>
            <w:rFonts w:ascii="Consolas" w:hAnsi="Consolas" w:cs="Consolas"/>
          </w:rPr>
          <w:t>&lt;dubbo:me</w:t>
        </w:r>
        <w:r w:rsidRPr="007F69B8">
          <w:rPr>
            <w:rStyle w:val="a9"/>
            <w:rFonts w:ascii="Consolas" w:hAnsi="Consolas" w:cs="Consolas"/>
          </w:rPr>
          <w:t>t</w:t>
        </w:r>
        <w:r w:rsidRPr="007F69B8">
          <w:rPr>
            <w:rStyle w:val="a9"/>
            <w:rFonts w:ascii="Consolas" w:hAnsi="Consolas" w:cs="Consolas"/>
          </w:rPr>
          <w:t>hod/&gt;</w:t>
        </w:r>
      </w:hyperlink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46464"/>
        </w:rPr>
      </w:pPr>
      <w:r w:rsidRPr="00D60528">
        <w:rPr>
          <w:rFonts w:ascii="Consolas" w:hAnsi="Consolas" w:cs="Consolas" w:hint="eastAsia"/>
          <w:color w:val="000000"/>
        </w:rPr>
        <w:t>接口中的方法请求参数字段可添加注解</w:t>
      </w:r>
      <w:r w:rsidRPr="00FB5480">
        <w:rPr>
          <w:rFonts w:ascii="Consolas" w:hAnsi="Consolas" w:cs="Consolas"/>
          <w:color w:val="646464"/>
        </w:rPr>
        <w:t>@</w:t>
      </w:r>
      <w:r w:rsidRPr="007F69B8">
        <w:rPr>
          <w:rFonts w:ascii="Consolas" w:hAnsi="Consolas" w:cs="Consolas"/>
          <w:color w:val="646464"/>
        </w:rPr>
        <w:t>DubboArgument</w:t>
      </w:r>
      <w:r w:rsidRPr="00D60528">
        <w:rPr>
          <w:rFonts w:ascii="Consolas" w:hAnsi="Consolas" w:cs="Consolas" w:hint="eastAsia"/>
          <w:color w:val="000000"/>
        </w:rPr>
        <w:t>使用方式可参照</w:t>
      </w:r>
      <w:hyperlink r:id="rId39" w:anchor="UserGuide-zh-%253Cdubbo%253Aargumentn%252F%253E" w:history="1">
        <w:r w:rsidRPr="007F69B8">
          <w:rPr>
            <w:rStyle w:val="a9"/>
            <w:rFonts w:ascii="Consolas" w:hAnsi="Consolas" w:cs="Consolas"/>
          </w:rPr>
          <w:t>&lt;dubbo:argument/&gt;</w:t>
        </w:r>
      </w:hyperlink>
    </w:p>
    <w:p w:rsidR="00015879" w:rsidRPr="007F69B8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  <w:lang/>
        </w:rPr>
      </w:pPr>
      <w:r w:rsidRPr="00D60528">
        <w:rPr>
          <w:rFonts w:ascii="Consolas" w:hAnsi="Consolas" w:cs="Consolas" w:hint="eastAsia"/>
          <w:color w:val="000000"/>
        </w:rPr>
        <w:t>接口类可添加</w:t>
      </w:r>
      <w:r w:rsidRPr="00D60528">
        <w:rPr>
          <w:rFonts w:ascii="Consolas" w:hAnsi="Consolas" w:cs="Consolas"/>
          <w:color w:val="646464"/>
        </w:rPr>
        <w:t>@DubboInterface</w:t>
      </w:r>
      <w:r w:rsidRPr="00D60528">
        <w:rPr>
          <w:rFonts w:ascii="Consolas" w:hAnsi="Consolas" w:cs="Consolas" w:hint="eastAsia"/>
          <w:color w:val="000000"/>
        </w:rPr>
        <w:t>注解</w:t>
      </w:r>
      <w:r>
        <w:rPr>
          <w:rFonts w:ascii="Consolas" w:hAnsi="Consolas" w:cs="Consolas" w:hint="eastAsia"/>
          <w:color w:val="000000"/>
        </w:rPr>
        <w:t>来做指定服务器的推送。</w:t>
      </w:r>
      <w:r w:rsidRPr="00D60528">
        <w:rPr>
          <w:rFonts w:ascii="Consolas" w:hAnsi="Consolas" w:cs="Consolas"/>
          <w:color w:val="000000"/>
        </w:rPr>
        <w:t>clusterType = ClusterTypeEnum.DIRECT</w:t>
      </w:r>
      <w:r>
        <w:rPr>
          <w:rFonts w:ascii="Consolas" w:hAnsi="Consolas" w:cs="Consolas" w:hint="eastAsia"/>
          <w:color w:val="000000"/>
        </w:rPr>
        <w:t>（默认为</w:t>
      </w:r>
      <w:r>
        <w:rPr>
          <w:rFonts w:ascii="Consolas" w:hAnsi="Consolas" w:cs="Consolas"/>
          <w:b/>
          <w:bCs/>
          <w:i/>
          <w:iCs/>
          <w:color w:val="0000C0"/>
          <w:highlight w:val="lightGray"/>
        </w:rPr>
        <w:t>FAILBACK</w:t>
      </w:r>
      <w:r>
        <w:rPr>
          <w:rFonts w:ascii="Consolas" w:hAnsi="Consolas" w:cs="Consolas" w:hint="eastAsia"/>
          <w:color w:val="000000"/>
        </w:rPr>
        <w:t>）</w:t>
      </w:r>
      <w:r w:rsidRPr="00D60528">
        <w:rPr>
          <w:rFonts w:ascii="Consolas" w:hAnsi="Consolas" w:cs="Consolas"/>
          <w:color w:val="000000"/>
        </w:rPr>
        <w:t>, clusterTarget = "websocket"</w:t>
      </w:r>
      <w:r>
        <w:rPr>
          <w:rFonts w:ascii="Consolas" w:hAnsi="Consolas" w:cs="Consolas" w:hint="eastAsia"/>
          <w:color w:val="000000"/>
        </w:rPr>
        <w:t>（指定推送的服务器集群类型），若指定服务器推送，则接口方法的第一个参数应为</w:t>
      </w:r>
      <w:r>
        <w:rPr>
          <w:rFonts w:ascii="Consolas" w:hAnsi="Consolas" w:cs="Consolas" w:hint="eastAsia"/>
          <w:color w:val="000000"/>
        </w:rPr>
        <w:t>string</w:t>
      </w:r>
      <w:r>
        <w:rPr>
          <w:rFonts w:ascii="Consolas" w:hAnsi="Consolas" w:cs="Consolas" w:hint="eastAsia"/>
          <w:color w:val="000000"/>
        </w:rPr>
        <w:t>类型，为指定推送服务器的</w:t>
      </w:r>
      <w:r>
        <w:rPr>
          <w:rFonts w:ascii="Consolas" w:hAnsi="Consolas" w:cs="Consolas" w:hint="eastAsia"/>
          <w:color w:val="000000"/>
        </w:rPr>
        <w:t>host</w:t>
      </w:r>
      <w:r>
        <w:rPr>
          <w:rFonts w:ascii="Consolas" w:hAnsi="Consolas" w:cs="Consolas" w:hint="eastAsia"/>
          <w:color w:val="000000"/>
        </w:rPr>
        <w:t>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消费端如果不是</w:t>
      </w:r>
      <w:r>
        <w:rPr>
          <w:rFonts w:ascii="Consolas" w:hAnsi="Consolas" w:cs="Consolas" w:hint="eastAsia"/>
          <w:color w:val="000000"/>
        </w:rPr>
        <w:t>action</w:t>
      </w:r>
      <w:r>
        <w:rPr>
          <w:rFonts w:ascii="Consolas" w:hAnsi="Consolas" w:cs="Consolas" w:hint="eastAsia"/>
          <w:color w:val="000000"/>
        </w:rPr>
        <w:t>和</w:t>
      </w:r>
      <w:r>
        <w:rPr>
          <w:rFonts w:ascii="Consolas" w:hAnsi="Consolas" w:cs="Consolas" w:hint="eastAsia"/>
          <w:color w:val="000000"/>
        </w:rPr>
        <w:t>job</w:t>
      </w:r>
      <w:r>
        <w:rPr>
          <w:rFonts w:ascii="Consolas" w:hAnsi="Consolas" w:cs="Consolas" w:hint="eastAsia"/>
          <w:color w:val="000000"/>
        </w:rPr>
        <w:t>，消费类需要添加</w:t>
      </w:r>
      <w:r w:rsidRPr="00FB5480">
        <w:rPr>
          <w:rFonts w:ascii="Consolas" w:hAnsi="Consolas" w:cs="Consolas"/>
          <w:color w:val="646464"/>
        </w:rPr>
        <w:t>@Named</w:t>
      </w:r>
      <w:r w:rsidRPr="00FB5480">
        <w:rPr>
          <w:rFonts w:ascii="Consolas" w:hAnsi="Consolas" w:cs="Consolas" w:hint="eastAsia"/>
          <w:color w:val="000000"/>
        </w:rPr>
        <w:t>注解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提供端实现类需添加</w:t>
      </w:r>
      <w:r w:rsidRPr="00FB5480">
        <w:rPr>
          <w:rFonts w:ascii="Consolas" w:hAnsi="Consolas" w:cs="Consolas"/>
          <w:color w:val="646464"/>
        </w:rPr>
        <w:t>@Service</w:t>
      </w:r>
      <w:r w:rsidRPr="00FB5480">
        <w:rPr>
          <w:rFonts w:ascii="Consolas" w:hAnsi="Consolas" w:cs="Consolas" w:hint="eastAsia"/>
          <w:color w:val="000000"/>
        </w:rPr>
        <w:t>注解，该注解为</w:t>
      </w:r>
      <w:r w:rsidRPr="00FB5480">
        <w:rPr>
          <w:rFonts w:ascii="Consolas" w:hAnsi="Consolas" w:cs="Consolas" w:hint="eastAsia"/>
          <w:color w:val="000000"/>
        </w:rPr>
        <w:t>dubbo</w:t>
      </w:r>
      <w:r w:rsidRPr="00FB5480">
        <w:rPr>
          <w:rFonts w:ascii="Consolas" w:hAnsi="Consolas" w:cs="Consolas" w:hint="eastAsia"/>
          <w:color w:val="000000"/>
        </w:rPr>
        <w:t>注解。</w:t>
      </w:r>
    </w:p>
    <w:p w:rsidR="00015879" w:rsidRPr="00F90C3D" w:rsidRDefault="00015879" w:rsidP="00015879">
      <w:pPr>
        <w:pStyle w:val="3"/>
        <w:rPr>
          <w:rFonts w:hint="eastAsia"/>
        </w:rPr>
      </w:pPr>
      <w:bookmarkStart w:id="569" w:name="_Toc458274370"/>
      <w:bookmarkStart w:id="570" w:name="_Toc466185531"/>
      <w:r>
        <w:rPr>
          <w:rFonts w:hint="eastAsia"/>
        </w:rPr>
        <w:t>实例</w:t>
      </w:r>
      <w:bookmarkEnd w:id="569"/>
      <w:bookmarkEnd w:id="570"/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接口实例：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interface</w:t>
      </w:r>
      <w:r>
        <w:rPr>
          <w:rFonts w:ascii="Consolas" w:hAnsi="Consolas" w:cs="Consolas"/>
          <w:color w:val="000000"/>
        </w:rPr>
        <w:t xml:space="preserve"> TestService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@DBConnect</w:t>
      </w:r>
      <w:r>
        <w:rPr>
          <w:rFonts w:ascii="Consolas" w:hAnsi="Consolas" w:cs="Consolas"/>
          <w:color w:val="000000"/>
        </w:rPr>
        <w:t>(DBConnectionType.</w:t>
      </w:r>
      <w:r>
        <w:rPr>
          <w:rFonts w:ascii="Consolas" w:hAnsi="Consolas" w:cs="Consolas"/>
          <w:b/>
          <w:bCs/>
          <w:i/>
          <w:iCs/>
          <w:color w:val="0000C0"/>
        </w:rPr>
        <w:t>WEAK_WRITE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call(String </w:t>
      </w:r>
      <w:r>
        <w:rPr>
          <w:rFonts w:ascii="Consolas" w:hAnsi="Consolas" w:cs="Consolas"/>
          <w:color w:val="6A3E3E"/>
        </w:rPr>
        <w:t>a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@DubboInterface</w:t>
      </w:r>
      <w:r>
        <w:rPr>
          <w:rFonts w:ascii="Consolas" w:hAnsi="Consolas" w:cs="Consolas"/>
          <w:color w:val="000000"/>
        </w:rPr>
        <w:t xml:space="preserve">(clusterType = </w:t>
      </w:r>
      <w:r>
        <w:rPr>
          <w:rFonts w:ascii="Consolas" w:hAnsi="Consolas" w:cs="Consolas"/>
          <w:color w:val="000000"/>
          <w:highlight w:val="lightGray"/>
        </w:rPr>
        <w:t>ClusterTypeEnum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i/>
          <w:iCs/>
          <w:color w:val="0000C0"/>
        </w:rPr>
        <w:t>DIRECT</w:t>
      </w:r>
      <w:r>
        <w:rPr>
          <w:rFonts w:ascii="Consolas" w:hAnsi="Consolas" w:cs="Consolas"/>
          <w:color w:val="000000"/>
        </w:rPr>
        <w:t xml:space="preserve">, clusterTarget = </w:t>
      </w:r>
      <w:r>
        <w:rPr>
          <w:rFonts w:ascii="Consolas" w:hAnsi="Consolas" w:cs="Consolas"/>
          <w:color w:val="2A00FF"/>
        </w:rPr>
        <w:t>"websocket"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interface</w:t>
      </w:r>
      <w:r>
        <w:rPr>
          <w:rFonts w:ascii="Consolas" w:hAnsi="Consolas" w:cs="Consolas"/>
          <w:color w:val="000000"/>
        </w:rPr>
        <w:t xml:space="preserve"> ChartPushService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@DubboMethod</w:t>
      </w:r>
      <w:r>
        <w:rPr>
          <w:rFonts w:ascii="Consolas" w:hAnsi="Consolas" w:cs="Consolas"/>
          <w:color w:val="000000"/>
        </w:rPr>
        <w:t xml:space="preserve">(async = 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 xml:space="preserve">, isReturn =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pushMessage(String </w:t>
      </w:r>
      <w:r>
        <w:rPr>
          <w:rFonts w:ascii="Consolas" w:hAnsi="Consolas" w:cs="Consolas"/>
          <w:color w:val="6A3E3E"/>
        </w:rPr>
        <w:t>target</w:t>
      </w:r>
      <w:r>
        <w:rPr>
          <w:rFonts w:ascii="Consolas" w:hAnsi="Consolas" w:cs="Consolas"/>
          <w:color w:val="000000"/>
        </w:rPr>
        <w:t xml:space="preserve">, Message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提供端实例：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@Service</w:t>
      </w:r>
      <w:r>
        <w:rPr>
          <w:rFonts w:ascii="Consolas" w:hAnsi="Consolas" w:cs="Consolas"/>
          <w:color w:val="000000"/>
        </w:rPr>
        <w:t>(version=</w:t>
      </w:r>
      <w:r>
        <w:rPr>
          <w:rFonts w:ascii="Consolas" w:hAnsi="Consolas" w:cs="Consolas"/>
          <w:color w:val="2A00FF"/>
        </w:rPr>
        <w:t>"1.0.1"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TestServiceImpl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TestService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call(String </w:t>
      </w:r>
      <w:r>
        <w:rPr>
          <w:rFonts w:ascii="Consolas" w:hAnsi="Consolas" w:cs="Consolas"/>
          <w:color w:val="6A3E3E"/>
        </w:rPr>
        <w:t>a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color w:val="2A00FF"/>
        </w:rPr>
        <w:t>"ok!"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2A00FF"/>
        </w:rPr>
        <w:t>"hello"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lastRenderedPageBreak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消费端实例：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@Named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@Singleton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Test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@Reference</w:t>
      </w:r>
      <w:r>
        <w:rPr>
          <w:rFonts w:ascii="Consolas" w:hAnsi="Consolas" w:cs="Consolas"/>
          <w:color w:val="000000"/>
        </w:rPr>
        <w:t>(version=</w:t>
      </w:r>
      <w:r>
        <w:rPr>
          <w:rFonts w:ascii="Consolas" w:hAnsi="Consolas" w:cs="Consolas"/>
          <w:color w:val="2A00FF"/>
        </w:rPr>
        <w:t>"1.0.1"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TestService </w:t>
      </w:r>
      <w:r>
        <w:rPr>
          <w:rFonts w:ascii="Consolas" w:hAnsi="Consolas" w:cs="Consolas"/>
          <w:color w:val="0000C0"/>
        </w:rPr>
        <w:t>testService</w:t>
      </w:r>
      <w:r>
        <w:rPr>
          <w:rFonts w:ascii="Consolas" w:hAnsi="Consolas" w:cs="Consolas"/>
          <w:color w:val="000000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call(){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color w:val="0000C0"/>
        </w:rPr>
        <w:t>testService</w:t>
      </w:r>
      <w:r>
        <w:rPr>
          <w:rFonts w:ascii="Consolas" w:hAnsi="Consolas" w:cs="Consolas"/>
          <w:color w:val="000000"/>
        </w:rPr>
        <w:t>.call(</w:t>
      </w:r>
      <w:r>
        <w:rPr>
          <w:rFonts w:ascii="Consolas" w:hAnsi="Consolas" w:cs="Consolas"/>
          <w:color w:val="2A00FF"/>
        </w:rPr>
        <w:t>"a"</w:t>
      </w:r>
      <w:r>
        <w:rPr>
          <w:rFonts w:ascii="Consolas" w:hAnsi="Consolas" w:cs="Consolas"/>
          <w:color w:val="000000"/>
        </w:rPr>
        <w:t>));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action</w:t>
      </w:r>
      <w:r>
        <w:rPr>
          <w:rFonts w:ascii="Consolas" w:hAnsi="Consolas" w:cs="Consolas" w:hint="eastAsia"/>
          <w:color w:val="000000"/>
        </w:rPr>
        <w:t>的消费端实例见</w:t>
      </w:r>
      <w:r>
        <w:rPr>
          <w:rFonts w:ascii="Consolas" w:hAnsi="Consolas" w:cs="Consolas" w:hint="eastAsia"/>
          <w:color w:val="000000"/>
        </w:rPr>
        <w:t>action</w:t>
      </w:r>
      <w:r>
        <w:rPr>
          <w:rFonts w:ascii="Consolas" w:hAnsi="Consolas" w:cs="Consolas" w:hint="eastAsia"/>
          <w:color w:val="000000"/>
        </w:rPr>
        <w:t>的实例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571" w:name="_消息队列开发"/>
      <w:bookmarkStart w:id="572" w:name="_Toc458274371"/>
      <w:bookmarkStart w:id="573" w:name="_Toc466185532"/>
      <w:bookmarkEnd w:id="571"/>
      <w:r>
        <w:rPr>
          <w:rFonts w:hint="eastAsia"/>
        </w:rPr>
        <w:t>消息队列开发</w:t>
      </w:r>
      <w:bookmarkEnd w:id="572"/>
      <w:bookmarkEnd w:id="573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574" w:name="_Toc443921427"/>
      <w:bookmarkStart w:id="575" w:name="_Toc444095190"/>
      <w:bookmarkStart w:id="576" w:name="_Toc444099438"/>
      <w:bookmarkStart w:id="577" w:name="_Toc448848734"/>
      <w:bookmarkStart w:id="578" w:name="_Toc449441121"/>
      <w:bookmarkStart w:id="579" w:name="_Toc449441203"/>
      <w:bookmarkStart w:id="580" w:name="_Toc449442333"/>
      <w:bookmarkStart w:id="581" w:name="_Toc449443028"/>
      <w:bookmarkStart w:id="582" w:name="_Toc452474814"/>
      <w:bookmarkStart w:id="583" w:name="_Toc452476257"/>
      <w:bookmarkStart w:id="584" w:name="_Toc452477559"/>
      <w:bookmarkStart w:id="585" w:name="_Toc452479577"/>
      <w:bookmarkStart w:id="586" w:name="_Toc452557141"/>
      <w:bookmarkStart w:id="587" w:name="_Toc452560079"/>
      <w:bookmarkStart w:id="588" w:name="_Toc453057833"/>
      <w:bookmarkStart w:id="589" w:name="_Toc456453811"/>
      <w:bookmarkStart w:id="590" w:name="_Toc458270090"/>
      <w:bookmarkStart w:id="591" w:name="_Toc458272910"/>
      <w:bookmarkStart w:id="592" w:name="_Toc458274114"/>
      <w:bookmarkStart w:id="593" w:name="_Toc458274244"/>
      <w:bookmarkStart w:id="594" w:name="_Toc458274372"/>
      <w:bookmarkStart w:id="595" w:name="_Toc46618553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:rsidR="00015879" w:rsidRPr="003742B9" w:rsidRDefault="00015879" w:rsidP="00015879">
      <w:pPr>
        <w:pStyle w:val="3"/>
        <w:rPr>
          <w:rFonts w:hint="eastAsia"/>
        </w:rPr>
      </w:pPr>
      <w:bookmarkStart w:id="596" w:name="_Toc458274373"/>
      <w:bookmarkStart w:id="597" w:name="_Toc466185534"/>
      <w:r>
        <w:rPr>
          <w:rFonts w:hint="eastAsia"/>
        </w:rPr>
        <w:t>实例与说明</w:t>
      </w:r>
      <w:bookmarkEnd w:id="596"/>
      <w:bookmarkEnd w:id="597"/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>
        <w:rPr>
          <w:rFonts w:hint="eastAsia"/>
          <w:szCs w:val="24"/>
        </w:rPr>
        <w:t>消息队列分</w:t>
      </w:r>
      <w:r>
        <w:rPr>
          <w:rFonts w:ascii="Consolas" w:hAnsi="Consolas" w:cs="Consolas"/>
          <w:b/>
          <w:bCs/>
          <w:i/>
          <w:iCs/>
          <w:color w:val="0000C0"/>
        </w:rPr>
        <w:t>SYSTEM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</w:rPr>
        <w:t>MESSAGE</w:t>
      </w:r>
      <w:r>
        <w:rPr>
          <w:rFonts w:ascii="Consolas" w:hAnsi="Consolas" w:cs="Consolas"/>
          <w:color w:val="000000"/>
        </w:rPr>
        <w:t>,</w:t>
      </w:r>
      <w:r w:rsidRPr="00A81CA4">
        <w:rPr>
          <w:rFonts w:ascii="Consolas" w:hAnsi="Consolas" w:cs="Consolas"/>
          <w:b/>
          <w:bCs/>
          <w:i/>
          <w:iCs/>
          <w:color w:val="0000C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</w:rPr>
        <w:t>CHART</w:t>
      </w:r>
      <w:r>
        <w:rPr>
          <w:rFonts w:ascii="Consolas" w:hAnsi="Consolas" w:cs="Consolas"/>
          <w:color w:val="000000"/>
        </w:rPr>
        <w:t>,</w:t>
      </w:r>
      <w:r w:rsidRPr="00A81CA4">
        <w:rPr>
          <w:rFonts w:ascii="Consolas" w:hAnsi="Consolas" w:cs="Consolas"/>
          <w:b/>
          <w:bCs/>
          <w:i/>
          <w:iCs/>
          <w:color w:val="0000C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</w:rPr>
        <w:t>HANDLE</w:t>
      </w:r>
      <w:r>
        <w:rPr>
          <w:rFonts w:ascii="Consolas" w:hAnsi="Consolas" w:cs="Consolas"/>
          <w:color w:val="3F7F5F"/>
        </w:rPr>
        <w:t xml:space="preserve"> </w:t>
      </w:r>
      <w:r w:rsidRPr="00A81CA4">
        <w:rPr>
          <w:rFonts w:hint="eastAsia"/>
          <w:szCs w:val="24"/>
        </w:rPr>
        <w:t>四大类型</w:t>
      </w:r>
      <w:r>
        <w:rPr>
          <w:rFonts w:hint="eastAsia"/>
          <w:szCs w:val="24"/>
        </w:rPr>
        <w:t>。</w:t>
      </w:r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>
        <w:rPr>
          <w:rFonts w:hint="eastAsia"/>
          <w:szCs w:val="24"/>
        </w:rPr>
        <w:t>对应用途分别为：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 w:rsidRPr="00A81CA4">
        <w:rPr>
          <w:rFonts w:ascii="Consolas" w:hAnsi="Consolas" w:cs="Consolas"/>
          <w:b/>
          <w:bCs/>
          <w:i/>
          <w:iCs/>
          <w:color w:val="0000C0"/>
        </w:rPr>
        <w:t>SYSTEM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3F7F5F"/>
        </w:rPr>
        <w:t xml:space="preserve">// </w:t>
      </w:r>
      <w:r>
        <w:rPr>
          <w:rFonts w:ascii="Consolas" w:hAnsi="Consolas" w:cs="Consolas"/>
          <w:color w:val="3F7F5F"/>
        </w:rPr>
        <w:t>系统处理消息，不发往客户端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i/>
          <w:iCs/>
          <w:color w:val="0000C0"/>
        </w:rPr>
        <w:t>MESSAGE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3F7F5F"/>
        </w:rPr>
        <w:t xml:space="preserve">// </w:t>
      </w:r>
      <w:r>
        <w:rPr>
          <w:rFonts w:ascii="Consolas" w:hAnsi="Consolas" w:cs="Consolas"/>
          <w:color w:val="3F7F5F"/>
        </w:rPr>
        <w:t>系统消息，发往客户端显示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5F"/>
        </w:rPr>
      </w:pPr>
      <w:r>
        <w:rPr>
          <w:rFonts w:ascii="Consolas" w:hAnsi="Consolas" w:cs="Consolas"/>
          <w:b/>
          <w:bCs/>
          <w:i/>
          <w:iCs/>
          <w:color w:val="0000C0"/>
        </w:rPr>
        <w:t>CHART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3F7F5F"/>
        </w:rPr>
        <w:t xml:space="preserve">// </w:t>
      </w:r>
      <w:r>
        <w:rPr>
          <w:rFonts w:ascii="Consolas" w:hAnsi="Consolas" w:cs="Consolas"/>
          <w:color w:val="3F7F5F"/>
        </w:rPr>
        <w:t>用户聊天消息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5F"/>
        </w:rPr>
      </w:pPr>
      <w:r>
        <w:rPr>
          <w:rFonts w:ascii="Consolas" w:hAnsi="Consolas" w:cs="Consolas"/>
          <w:b/>
          <w:bCs/>
          <w:i/>
          <w:iCs/>
          <w:color w:val="0000C0"/>
        </w:rPr>
        <w:t>HANDLE</w:t>
      </w:r>
      <w:r>
        <w:rPr>
          <w:rFonts w:ascii="Consolas" w:hAnsi="Consolas" w:cs="Consolas"/>
          <w:color w:val="3F7F5F"/>
        </w:rPr>
        <w:t xml:space="preserve">// </w:t>
      </w:r>
      <w:r>
        <w:rPr>
          <w:rFonts w:ascii="Consolas" w:hAnsi="Consolas" w:cs="Consolas"/>
          <w:color w:val="3F7F5F"/>
        </w:rPr>
        <w:t>需客户端处理的消息</w:t>
      </w:r>
    </w:p>
    <w:p w:rsidR="00015879" w:rsidRPr="00A81CA4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具体话题再根据使用场景进行细分。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消息发送端实例：</w:t>
      </w:r>
    </w:p>
    <w:p w:rsidR="00015879" w:rsidRPr="001B458F" w:rsidRDefault="00015879" w:rsidP="00015879">
      <w:pPr>
        <w:autoSpaceDE w:val="0"/>
        <w:autoSpaceDN w:val="0"/>
        <w:adjustRightInd w:val="0"/>
        <w:rPr>
          <w:rFonts w:ascii="Consolas" w:hAnsi="Consolas" w:cs="Consolas"/>
          <w:color w:val="646464"/>
        </w:rPr>
      </w:pPr>
      <w:r>
        <w:rPr>
          <w:rFonts w:ascii="Consolas" w:hAnsi="Consolas" w:cs="Consolas" w:hint="eastAsia"/>
          <w:color w:val="646464"/>
        </w:rPr>
        <w:tab/>
      </w:r>
      <w:r w:rsidRPr="001B458F">
        <w:rPr>
          <w:rFonts w:ascii="Consolas" w:hAnsi="Consolas" w:cs="Consolas"/>
          <w:color w:val="646464"/>
        </w:rPr>
        <w:t>@Inject</w:t>
      </w:r>
    </w:p>
    <w:p w:rsidR="00015879" w:rsidRPr="001B458F" w:rsidRDefault="00015879" w:rsidP="00015879">
      <w:pPr>
        <w:autoSpaceDE w:val="0"/>
        <w:autoSpaceDN w:val="0"/>
        <w:adjustRightInd w:val="0"/>
        <w:rPr>
          <w:rFonts w:ascii="Consolas" w:hAnsi="Consolas" w:cs="Consolas"/>
          <w:color w:val="646464"/>
        </w:rPr>
      </w:pPr>
      <w:r>
        <w:rPr>
          <w:rFonts w:ascii="Consolas" w:hAnsi="Consolas" w:cs="Consolas" w:hint="eastAsia"/>
          <w:color w:val="646464"/>
        </w:rPr>
        <w:tab/>
      </w:r>
      <w:r w:rsidRPr="001B458F">
        <w:rPr>
          <w:rFonts w:ascii="Consolas" w:hAnsi="Consolas" w:cs="Consolas"/>
          <w:color w:val="646464"/>
        </w:rPr>
        <w:t>@MqProCon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46464"/>
        </w:rPr>
      </w:pPr>
      <w:r>
        <w:rPr>
          <w:rFonts w:ascii="Consolas" w:hAnsi="Consolas" w:cs="Consolas" w:hint="eastAsia"/>
          <w:color w:val="646464"/>
        </w:rPr>
        <w:tab/>
      </w:r>
      <w:r w:rsidRPr="001B458F">
        <w:rPr>
          <w:rFonts w:ascii="Consolas" w:hAnsi="Consolas" w:cs="Consolas"/>
          <w:color w:val="646464"/>
        </w:rPr>
        <w:t xml:space="preserve">MQSender </w:t>
      </w:r>
      <w:r w:rsidRPr="001B458F">
        <w:rPr>
          <w:rFonts w:ascii="Consolas" w:hAnsi="Consolas" w:cs="Consolas"/>
          <w:color w:val="0000C0"/>
        </w:rPr>
        <w:t>mQSender</w:t>
      </w:r>
      <w:r w:rsidRPr="001B458F">
        <w:rPr>
          <w:rFonts w:ascii="Consolas" w:hAnsi="Consolas" w:cs="Consolas"/>
          <w:color w:val="646464"/>
        </w:rPr>
        <w:t>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 xml:space="preserve">Message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Message();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.setToType(</w:t>
      </w:r>
      <w:r>
        <w:rPr>
          <w:rFonts w:ascii="Consolas" w:hAnsi="Consolas" w:cs="Consolas"/>
          <w:color w:val="6A3E3E"/>
        </w:rPr>
        <w:t>toType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.setTo(</w:t>
      </w:r>
      <w:r>
        <w:rPr>
          <w:rFonts w:ascii="Consolas" w:hAnsi="Consolas" w:cs="Consolas"/>
          <w:color w:val="6A3E3E"/>
        </w:rPr>
        <w:t>toId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.setTimestamp(System.</w:t>
      </w:r>
      <w:r>
        <w:rPr>
          <w:rFonts w:ascii="Consolas" w:hAnsi="Consolas" w:cs="Consolas"/>
          <w:i/>
          <w:iCs/>
          <w:color w:val="000000"/>
        </w:rPr>
        <w:t>currentTimeMillis</w:t>
      </w:r>
      <w:r>
        <w:rPr>
          <w:rFonts w:ascii="Consolas" w:hAnsi="Consolas" w:cs="Consolas"/>
          <w:color w:val="000000"/>
        </w:rPr>
        <w:t>());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.setContent(</w:t>
      </w:r>
      <w:r>
        <w:rPr>
          <w:rFonts w:ascii="Consolas" w:hAnsi="Consolas" w:cs="Consolas"/>
          <w:color w:val="6A3E3E"/>
        </w:rPr>
        <w:t>messageType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1B458F">
        <w:rPr>
          <w:rFonts w:ascii="Consolas" w:hAnsi="Consolas" w:cs="Consolas"/>
          <w:color w:val="0000C0"/>
        </w:rPr>
        <w:t>mQSender</w:t>
      </w:r>
      <w:r>
        <w:rPr>
          <w:rFonts w:ascii="Consolas" w:hAnsi="Consolas" w:cs="Consolas"/>
          <w:color w:val="000000"/>
        </w:rPr>
        <w:t>.send(Topic.</w:t>
      </w:r>
      <w:r w:rsidRPr="00A81CA4">
        <w:rPr>
          <w:rFonts w:ascii="Consolas" w:hAnsi="Consolas" w:cs="Consolas"/>
          <w:b/>
          <w:bCs/>
          <w:i/>
          <w:iCs/>
          <w:color w:val="0000C0"/>
        </w:rPr>
        <w:t>SYSTEM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"authorityChange"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Pr="00694A1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注解</w:t>
      </w:r>
      <w:r w:rsidRPr="00694A12">
        <w:rPr>
          <w:rFonts w:ascii="Consolas" w:hAnsi="Consolas" w:cs="Consolas" w:hint="eastAsia"/>
          <w:color w:val="000000"/>
        </w:rPr>
        <w:t>@MqProCon</w:t>
      </w:r>
      <w:r w:rsidRPr="00694A12">
        <w:rPr>
          <w:rFonts w:ascii="Consolas" w:hAnsi="Consolas" w:cs="Consolas" w:hint="eastAsia"/>
          <w:color w:val="000000"/>
        </w:rPr>
        <w:t>为生产者消费者模式</w:t>
      </w:r>
    </w:p>
    <w:p w:rsidR="00015879" w:rsidRPr="00694A1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注解</w:t>
      </w:r>
      <w:r w:rsidRPr="00694A12">
        <w:rPr>
          <w:rFonts w:ascii="Consolas" w:hAnsi="Consolas" w:cs="Consolas" w:hint="eastAsia"/>
          <w:color w:val="000000"/>
        </w:rPr>
        <w:t>@MqPubsub</w:t>
      </w:r>
      <w:r w:rsidRPr="00694A12">
        <w:rPr>
          <w:rFonts w:ascii="Consolas" w:hAnsi="Consolas" w:cs="Consolas" w:hint="eastAsia"/>
          <w:color w:val="000000"/>
        </w:rPr>
        <w:t>为广播者监听者模式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注解</w:t>
      </w:r>
      <w:r w:rsidRPr="00694A12">
        <w:rPr>
          <w:rFonts w:ascii="Consolas" w:hAnsi="Consolas" w:cs="Consolas" w:hint="eastAsia"/>
          <w:color w:val="000000"/>
        </w:rPr>
        <w:t>@MqSafeProCon</w:t>
      </w:r>
      <w:r w:rsidRPr="00694A12">
        <w:rPr>
          <w:rFonts w:ascii="Consolas" w:hAnsi="Consolas" w:cs="Consolas" w:hint="eastAsia"/>
          <w:color w:val="000000"/>
        </w:rPr>
        <w:t>为事务安全的生产者消费者模式</w:t>
      </w:r>
    </w:p>
    <w:p w:rsidR="00015879" w:rsidRPr="00694A1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lastRenderedPageBreak/>
        <w:t>监听者实例：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 w:rsidRPr="001B458F">
        <w:rPr>
          <w:rFonts w:ascii="Consolas" w:hAnsi="Consolas" w:cs="Consolas"/>
          <w:color w:val="646464"/>
        </w:rPr>
        <w:t xml:space="preserve">@MqListener(mqMode=MqMode.ProCon,topicType=Topic.CHART,topicName="test") </w:t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SMSCheckerListener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</w:t>
      </w:r>
      <w:r w:rsidRPr="001B458F">
        <w:rPr>
          <w:rFonts w:ascii="Consolas" w:hAnsi="Consolas" w:cs="Consolas"/>
          <w:color w:val="000000"/>
        </w:rPr>
        <w:t>MQReceiver</w:t>
      </w:r>
      <w:r>
        <w:rPr>
          <w:rFonts w:ascii="Consolas" w:hAnsi="Consolas" w:cs="Consolas"/>
          <w:color w:val="000000"/>
        </w:rPr>
        <w:t xml:space="preserve"> {</w:t>
      </w:r>
    </w:p>
    <w:p w:rsidR="00015879" w:rsidRPr="001B458F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(SMSCheckerListener.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listen(Message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logger</w:t>
      </w:r>
      <w:r>
        <w:rPr>
          <w:rFonts w:ascii="Consolas" w:hAnsi="Consolas" w:cs="Consolas"/>
          <w:color w:val="000000"/>
        </w:rPr>
        <w:t>.info(</w:t>
      </w:r>
      <w:r>
        <w:rPr>
          <w:rFonts w:ascii="Consolas" w:hAnsi="Consolas" w:cs="Consolas"/>
          <w:color w:val="2A00FF"/>
        </w:rPr>
        <w:t>"+++++++++++++++++MessageContent:"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.getContent());</w:t>
      </w:r>
    </w:p>
    <w:p w:rsidR="00015879" w:rsidRPr="00A81CA4" w:rsidRDefault="00015879" w:rsidP="00015879">
      <w:pPr>
        <w:autoSpaceDE w:val="0"/>
        <w:autoSpaceDN w:val="0"/>
        <w:adjustRightInd w:val="0"/>
        <w:rPr>
          <w:rFonts w:ascii="Consolas" w:hAnsi="Consolas" w:cs="Consolas"/>
          <w:color w:val="3F7F5F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A81CA4">
        <w:rPr>
          <w:rFonts w:ascii="Consolas" w:hAnsi="Consolas" w:cs="Consolas" w:hint="eastAsia"/>
          <w:color w:val="3F7F5F"/>
        </w:rPr>
        <w:t>//</w:t>
      </w:r>
      <w:r w:rsidRPr="00A81CA4">
        <w:rPr>
          <w:rFonts w:ascii="Consolas" w:hAnsi="Consolas" w:cs="Consolas" w:hint="eastAsia"/>
          <w:color w:val="3F7F5F"/>
        </w:rPr>
        <w:t>具体逻辑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注解</w:t>
      </w:r>
      <w:r w:rsidRPr="00694A12">
        <w:rPr>
          <w:rFonts w:ascii="Consolas" w:hAnsi="Consolas" w:cs="Consolas" w:hint="eastAsia"/>
          <w:color w:val="646464"/>
        </w:rPr>
        <w:t>mqMode</w:t>
      </w:r>
      <w:r w:rsidRPr="00694A12">
        <w:rPr>
          <w:rFonts w:ascii="Consolas" w:hAnsi="Consolas" w:cs="Consolas" w:hint="eastAsia"/>
          <w:color w:val="000000"/>
        </w:rPr>
        <w:t>值</w:t>
      </w:r>
      <w:r>
        <w:rPr>
          <w:rFonts w:ascii="Consolas" w:hAnsi="Consolas" w:cs="Consolas" w:hint="eastAsia"/>
          <w:color w:val="000000"/>
        </w:rPr>
        <w:t>设置消息模式：</w:t>
      </w:r>
    </w:p>
    <w:p w:rsidR="00015879" w:rsidRPr="00694A1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PubSub//</w:t>
      </w:r>
      <w:r w:rsidRPr="00694A12">
        <w:rPr>
          <w:rFonts w:ascii="Consolas" w:hAnsi="Consolas" w:cs="Consolas" w:hint="eastAsia"/>
          <w:color w:val="000000"/>
        </w:rPr>
        <w:t>广播者监听者模式</w:t>
      </w:r>
    </w:p>
    <w:p w:rsidR="00015879" w:rsidRPr="00694A12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ProCon//</w:t>
      </w:r>
      <w:r w:rsidRPr="00694A12">
        <w:rPr>
          <w:rFonts w:ascii="Consolas" w:hAnsi="Consolas" w:cs="Consolas" w:hint="eastAsia"/>
          <w:color w:val="000000"/>
        </w:rPr>
        <w:t>生产者消费者模式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694A12">
        <w:rPr>
          <w:rFonts w:ascii="Consolas" w:hAnsi="Consolas" w:cs="Consolas" w:hint="eastAsia"/>
          <w:color w:val="000000"/>
        </w:rPr>
        <w:t>SafeProCon//</w:t>
      </w:r>
      <w:r w:rsidRPr="00694A12">
        <w:rPr>
          <w:rFonts w:ascii="Consolas" w:hAnsi="Consolas" w:cs="Consolas" w:hint="eastAsia"/>
          <w:color w:val="000000"/>
        </w:rPr>
        <w:t>事务安全的生产者消费者模式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1B458F">
        <w:rPr>
          <w:rFonts w:ascii="Consolas" w:hAnsi="Consolas" w:cs="Consolas"/>
          <w:color w:val="646464"/>
        </w:rPr>
        <w:t>topicType</w:t>
      </w:r>
      <w:r w:rsidRPr="00694A12">
        <w:rPr>
          <w:rFonts w:ascii="Consolas" w:hAnsi="Consolas" w:cs="Consolas" w:hint="eastAsia"/>
          <w:color w:val="000000"/>
        </w:rPr>
        <w:t>设置</w:t>
      </w:r>
      <w:r>
        <w:rPr>
          <w:rFonts w:ascii="Consolas" w:hAnsi="Consolas" w:cs="Consolas" w:hint="eastAsia"/>
          <w:color w:val="000000"/>
        </w:rPr>
        <w:t>话题</w:t>
      </w:r>
      <w:r w:rsidRPr="00694A12">
        <w:rPr>
          <w:rFonts w:ascii="Consolas" w:hAnsi="Consolas" w:cs="Consolas" w:hint="eastAsia"/>
          <w:color w:val="000000"/>
        </w:rPr>
        <w:t>类型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1B458F">
        <w:rPr>
          <w:rFonts w:ascii="Consolas" w:hAnsi="Consolas" w:cs="Consolas"/>
          <w:color w:val="646464"/>
        </w:rPr>
        <w:t>topicName</w:t>
      </w:r>
      <w:r w:rsidRPr="00694A12">
        <w:rPr>
          <w:rFonts w:ascii="Consolas" w:hAnsi="Consolas" w:cs="Consolas" w:hint="eastAsia"/>
          <w:color w:val="000000"/>
        </w:rPr>
        <w:t>设置</w:t>
      </w:r>
      <w:r>
        <w:rPr>
          <w:rFonts w:ascii="Consolas" w:hAnsi="Consolas" w:cs="Consolas" w:hint="eastAsia"/>
          <w:color w:val="000000"/>
        </w:rPr>
        <w:t>具体话题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598" w:name="_Toc458274374"/>
      <w:bookmarkStart w:id="599" w:name="_Toc466185535"/>
      <w:r>
        <w:rPr>
          <w:rFonts w:hint="eastAsia"/>
        </w:rPr>
        <w:t>框架提供的部分方法说明</w:t>
      </w:r>
      <w:bookmarkEnd w:id="598"/>
      <w:bookmarkEnd w:id="599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600" w:name="_Toc452557144"/>
      <w:bookmarkStart w:id="601" w:name="_Toc452560082"/>
      <w:bookmarkStart w:id="602" w:name="_Toc453057836"/>
      <w:bookmarkStart w:id="603" w:name="_Toc456453814"/>
      <w:bookmarkStart w:id="604" w:name="_Toc458270093"/>
      <w:bookmarkStart w:id="605" w:name="_Toc458272913"/>
      <w:bookmarkStart w:id="606" w:name="_Toc458274117"/>
      <w:bookmarkStart w:id="607" w:name="_Toc458274247"/>
      <w:bookmarkStart w:id="608" w:name="_Toc458274375"/>
      <w:bookmarkStart w:id="609" w:name="_Toc466185536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</w:p>
    <w:p w:rsidR="00015879" w:rsidRPr="0073216D" w:rsidRDefault="00015879" w:rsidP="00015879">
      <w:pPr>
        <w:pStyle w:val="3"/>
        <w:rPr>
          <w:rFonts w:hint="eastAsia"/>
        </w:rPr>
      </w:pPr>
      <w:bookmarkStart w:id="610" w:name="_Toc458274376"/>
      <w:bookmarkStart w:id="611" w:name="_Toc466185537"/>
      <w:r>
        <w:rPr>
          <w:rFonts w:hint="eastAsia"/>
        </w:rPr>
        <w:t>http</w:t>
      </w:r>
      <w:r>
        <w:rPr>
          <w:rFonts w:hint="eastAsia"/>
        </w:rPr>
        <w:t>连接及回调</w:t>
      </w:r>
      <w:bookmarkEnd w:id="610"/>
      <w:bookmarkEnd w:id="611"/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HttpConnection </w:t>
      </w:r>
      <w:r>
        <w:rPr>
          <w:rFonts w:ascii="Consolas" w:hAnsi="Consolas" w:cs="Consolas"/>
          <w:color w:val="6A3E3E"/>
        </w:rPr>
        <w:t>httpConnection</w:t>
      </w:r>
      <w:r>
        <w:rPr>
          <w:rFonts w:ascii="Consolas" w:hAnsi="Consolas" w:cs="Consolas"/>
          <w:color w:val="000000"/>
        </w:rPr>
        <w:t xml:space="preserve"> = ApplicationContext.</w:t>
      </w:r>
      <w:r>
        <w:rPr>
          <w:rFonts w:ascii="Consolas" w:hAnsi="Consolas" w:cs="Consolas"/>
          <w:i/>
          <w:iCs/>
          <w:color w:val="0000C0"/>
        </w:rPr>
        <w:t>CTX</w:t>
      </w:r>
      <w:r>
        <w:rPr>
          <w:rFonts w:ascii="Consolas" w:hAnsi="Consolas" w:cs="Consolas"/>
          <w:color w:val="000000"/>
        </w:rPr>
        <w:t>.</w:t>
      </w:r>
      <w:r w:rsidRPr="0073216D">
        <w:rPr>
          <w:rFonts w:ascii="Consolas" w:hAnsi="Consolas" w:cs="Consolas"/>
          <w:color w:val="000000"/>
        </w:rPr>
        <w:t>getHttpConnectionFactory()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.getHttpClient(HttpConnectionEnum.</w:t>
      </w:r>
      <w:r>
        <w:rPr>
          <w:rFonts w:ascii="Consolas" w:hAnsi="Consolas" w:cs="Consolas"/>
          <w:b/>
          <w:bCs/>
          <w:i/>
          <w:iCs/>
          <w:color w:val="0000C0"/>
        </w:rPr>
        <w:t>MULTION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  <w:r>
        <w:rPr>
          <w:rFonts w:ascii="Consolas" w:hAnsi="Consolas" w:cs="Consolas" w:hint="eastAsia"/>
          <w:color w:val="000000"/>
        </w:rPr>
        <w:t>获取</w:t>
      </w:r>
      <w:r>
        <w:rPr>
          <w:rFonts w:ascii="Consolas" w:hAnsi="Consolas" w:cs="Consolas" w:hint="eastAsia"/>
          <w:color w:val="000000"/>
        </w:rPr>
        <w:t>http</w:t>
      </w:r>
      <w:r>
        <w:rPr>
          <w:rFonts w:ascii="Consolas" w:hAnsi="Consolas" w:cs="Consolas" w:hint="eastAsia"/>
          <w:color w:val="000000"/>
        </w:rPr>
        <w:t>请求连接，若线程为异步线程，则使用该</w:t>
      </w:r>
      <w:r>
        <w:rPr>
          <w:rFonts w:ascii="Consolas" w:hAnsi="Consolas" w:cs="Consolas"/>
          <w:color w:val="6A3E3E"/>
        </w:rPr>
        <w:t>httpConnection</w:t>
      </w:r>
      <w:r>
        <w:rPr>
          <w:rFonts w:ascii="Consolas" w:hAnsi="Consolas" w:cs="Consolas" w:hint="eastAsia"/>
          <w:color w:val="6A3E3E"/>
        </w:rPr>
        <w:t>发送</w:t>
      </w:r>
      <w:r>
        <w:rPr>
          <w:rFonts w:ascii="Consolas" w:hAnsi="Consolas" w:cs="Consolas" w:hint="eastAsia"/>
          <w:color w:val="6A3E3E"/>
        </w:rPr>
        <w:t>get</w:t>
      </w:r>
      <w:r>
        <w:rPr>
          <w:rFonts w:ascii="Consolas" w:hAnsi="Consolas" w:cs="Consolas" w:hint="eastAsia"/>
          <w:color w:val="6A3E3E"/>
        </w:rPr>
        <w:t>请求时，将使用异步发送，如果请求地址有在</w:t>
      </w:r>
      <w:r w:rsidRPr="0073216D">
        <w:rPr>
          <w:rFonts w:ascii="Consolas" w:hAnsi="Consolas" w:cs="Consolas"/>
          <w:color w:val="6A3E3E"/>
        </w:rPr>
        <w:t>sys_baseconf.properties</w:t>
      </w:r>
      <w:r>
        <w:rPr>
          <w:rFonts w:ascii="Consolas" w:hAnsi="Consolas" w:cs="Consolas" w:hint="eastAsia"/>
          <w:color w:val="6A3E3E"/>
        </w:rPr>
        <w:t>的</w:t>
      </w:r>
      <w:r w:rsidRPr="0073216D">
        <w:rPr>
          <w:rFonts w:ascii="Consolas" w:hAnsi="Consolas" w:cs="Consolas"/>
          <w:color w:val="6A3E3E"/>
        </w:rPr>
        <w:t>pipelineOriginList</w:t>
      </w:r>
      <w:r>
        <w:rPr>
          <w:rFonts w:ascii="Consolas" w:hAnsi="Consolas" w:cs="Consolas" w:hint="eastAsia"/>
          <w:color w:val="6A3E3E"/>
        </w:rPr>
        <w:t>里配置过，则发送带回调的</w:t>
      </w:r>
      <w:r>
        <w:rPr>
          <w:rFonts w:ascii="Consolas" w:hAnsi="Consolas" w:cs="Consolas" w:hint="eastAsia"/>
          <w:color w:val="6A3E3E"/>
        </w:rPr>
        <w:t>get</w:t>
      </w:r>
      <w:r>
        <w:rPr>
          <w:rFonts w:ascii="Consolas" w:hAnsi="Consolas" w:cs="Consolas" w:hint="eastAsia"/>
          <w:color w:val="6A3E3E"/>
        </w:rPr>
        <w:t>请求将使用</w:t>
      </w:r>
      <w:r>
        <w:rPr>
          <w:rFonts w:ascii="Consolas" w:hAnsi="Consolas" w:cs="Consolas" w:hint="eastAsia"/>
          <w:color w:val="6A3E3E"/>
        </w:rPr>
        <w:t>pipeline</w:t>
      </w:r>
      <w:r>
        <w:rPr>
          <w:rFonts w:ascii="Consolas" w:hAnsi="Consolas" w:cs="Consolas" w:hint="eastAsia"/>
          <w:color w:val="6A3E3E"/>
        </w:rPr>
        <w:t>异步发送。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  <w:r>
        <w:rPr>
          <w:rFonts w:ascii="Consolas" w:hAnsi="Consolas" w:cs="Consolas" w:hint="eastAsia"/>
          <w:color w:val="6A3E3E"/>
        </w:rPr>
        <w:t>注：同步方法及异步</w:t>
      </w:r>
      <w:r>
        <w:rPr>
          <w:rFonts w:ascii="Consolas" w:hAnsi="Consolas" w:cs="Consolas" w:hint="eastAsia"/>
          <w:color w:val="6A3E3E"/>
        </w:rPr>
        <w:t>post</w:t>
      </w:r>
      <w:r>
        <w:rPr>
          <w:rFonts w:ascii="Consolas" w:hAnsi="Consolas" w:cs="Consolas" w:hint="eastAsia"/>
          <w:color w:val="6A3E3E"/>
        </w:rPr>
        <w:t>方法不支持回调方式请求。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  <w:r>
        <w:rPr>
          <w:rFonts w:ascii="Consolas" w:hAnsi="Consolas" w:cs="Consolas" w:hint="eastAsia"/>
          <w:color w:val="6A3E3E"/>
        </w:rPr>
        <w:t>http</w:t>
      </w:r>
      <w:r>
        <w:rPr>
          <w:rFonts w:ascii="Consolas" w:hAnsi="Consolas" w:cs="Consolas" w:hint="eastAsia"/>
          <w:color w:val="6A3E3E"/>
        </w:rPr>
        <w:t>请求的异步回调方式样例：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@Transaction</w:t>
      </w:r>
      <w:r>
        <w:rPr>
          <w:rFonts w:ascii="Consolas" w:hAnsi="Consolas" w:cs="Consolas"/>
          <w:color w:val="000000"/>
        </w:rPr>
        <w:t>(DBConnectionType.</w:t>
      </w:r>
      <w:r>
        <w:rPr>
          <w:rFonts w:ascii="Consolas" w:hAnsi="Consolas" w:cs="Consolas"/>
          <w:b/>
          <w:bCs/>
          <w:i/>
          <w:iCs/>
          <w:color w:val="0000C0"/>
          <w:highlight w:val="lightGray"/>
        </w:rPr>
        <w:t>WEAK_WRITE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CallBackTest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HttpCallBack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completed(HttpResponseEntity </w:t>
      </w:r>
      <w:r>
        <w:rPr>
          <w:rFonts w:ascii="Consolas" w:hAnsi="Consolas" w:cs="Consolas"/>
          <w:color w:val="6A3E3E"/>
        </w:rPr>
        <w:t>httpResponseEntity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0000"/>
        </w:rPr>
        <w:lastRenderedPageBreak/>
        <w:t>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failed(Exception </w:t>
      </w:r>
      <w:r>
        <w:rPr>
          <w:rFonts w:ascii="Consolas" w:hAnsi="Consolas" w:cs="Consolas"/>
          <w:color w:val="6A3E3E"/>
        </w:rPr>
        <w:t>ex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46464"/>
        </w:rPr>
        <w:t>@Override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cancelled()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  <w:r>
        <w:rPr>
          <w:rFonts w:ascii="Consolas" w:hAnsi="Consolas" w:cs="Consolas" w:hint="eastAsia"/>
          <w:color w:val="6A3E3E"/>
        </w:rPr>
        <w:t>调用方式：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HttpConnection </w:t>
      </w:r>
      <w:r>
        <w:rPr>
          <w:rFonts w:ascii="Consolas" w:hAnsi="Consolas" w:cs="Consolas"/>
          <w:color w:val="6A3E3E"/>
        </w:rPr>
        <w:t>httpConnection</w:t>
      </w:r>
      <w:r>
        <w:rPr>
          <w:rFonts w:ascii="Consolas" w:hAnsi="Consolas" w:cs="Consolas"/>
          <w:color w:val="000000"/>
        </w:rPr>
        <w:t xml:space="preserve"> = ApplicationContext.</w:t>
      </w:r>
      <w:r>
        <w:rPr>
          <w:rFonts w:ascii="Consolas" w:hAnsi="Consolas" w:cs="Consolas"/>
          <w:i/>
          <w:iCs/>
          <w:color w:val="0000C0"/>
        </w:rPr>
        <w:t>CTX</w:t>
      </w:r>
      <w:r>
        <w:rPr>
          <w:rFonts w:ascii="Consolas" w:hAnsi="Consolas" w:cs="Consolas"/>
          <w:color w:val="000000"/>
        </w:rPr>
        <w:t>.getHttpConnectionFactory()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.getHttpClient(HttpConnectionEnum.</w:t>
      </w:r>
      <w:r>
        <w:rPr>
          <w:rFonts w:ascii="Consolas" w:hAnsi="Consolas" w:cs="Consolas"/>
          <w:b/>
          <w:bCs/>
          <w:i/>
          <w:iCs/>
          <w:color w:val="0000C0"/>
        </w:rPr>
        <w:t>MULTION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httpConnection</w:t>
      </w:r>
      <w:r>
        <w:rPr>
          <w:rFonts w:ascii="Consolas" w:hAnsi="Consolas" w:cs="Consolas"/>
          <w:color w:val="000000"/>
        </w:rPr>
        <w:t>.executeGet(</w:t>
      </w:r>
      <w:r>
        <w:rPr>
          <w:rFonts w:ascii="Consolas" w:hAnsi="Consolas" w:cs="Consolas"/>
          <w:color w:val="2A00FF"/>
        </w:rPr>
        <w:t>"http://www.xxx.com"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CallBackTest());</w:t>
      </w:r>
    </w:p>
    <w:p w:rsidR="00015879" w:rsidRPr="0073216D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6A3E3E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612" w:name="_Toc458274377"/>
      <w:bookmarkStart w:id="613" w:name="_Toc466185538"/>
      <w:r w:rsidRPr="003742B9">
        <w:rPr>
          <w:rFonts w:hint="eastAsia"/>
        </w:rPr>
        <w:t>白盒测试</w:t>
      </w:r>
      <w:r>
        <w:rPr>
          <w:rFonts w:hint="eastAsia"/>
        </w:rPr>
        <w:t>开发</w:t>
      </w:r>
      <w:bookmarkEnd w:id="612"/>
      <w:bookmarkEnd w:id="613"/>
    </w:p>
    <w:p w:rsidR="00015879" w:rsidRPr="00D544D9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 w:hint="eastAsia"/>
          <w:b/>
          <w:vanish/>
          <w:sz w:val="30"/>
          <w:szCs w:val="30"/>
          <w:lang/>
        </w:rPr>
      </w:pPr>
      <w:bookmarkStart w:id="614" w:name="_Toc435620136"/>
      <w:bookmarkStart w:id="615" w:name="_Toc435622743"/>
      <w:bookmarkStart w:id="616" w:name="_Toc435623443"/>
      <w:bookmarkStart w:id="617" w:name="_Toc437938774"/>
      <w:bookmarkStart w:id="618" w:name="_Toc437940155"/>
      <w:bookmarkStart w:id="619" w:name="_Toc439164335"/>
      <w:bookmarkStart w:id="620" w:name="_Toc443916968"/>
      <w:bookmarkStart w:id="621" w:name="_Toc443919586"/>
      <w:bookmarkStart w:id="622" w:name="_Toc443921431"/>
      <w:bookmarkStart w:id="623" w:name="_Toc444095194"/>
      <w:bookmarkStart w:id="624" w:name="_Toc444099442"/>
      <w:bookmarkStart w:id="625" w:name="_Toc448848738"/>
      <w:bookmarkStart w:id="626" w:name="_Toc449441124"/>
      <w:bookmarkStart w:id="627" w:name="_Toc449441206"/>
      <w:bookmarkStart w:id="628" w:name="_Toc449442336"/>
      <w:bookmarkStart w:id="629" w:name="_Toc449443031"/>
      <w:bookmarkStart w:id="630" w:name="_Toc452474817"/>
      <w:bookmarkStart w:id="631" w:name="_Toc452476260"/>
      <w:bookmarkStart w:id="632" w:name="_Toc452477562"/>
      <w:bookmarkStart w:id="633" w:name="_Toc452479580"/>
      <w:bookmarkStart w:id="634" w:name="_Toc452557147"/>
      <w:bookmarkStart w:id="635" w:name="_Toc452560085"/>
      <w:bookmarkStart w:id="636" w:name="_Toc453057839"/>
      <w:bookmarkStart w:id="637" w:name="_Toc456453817"/>
      <w:bookmarkStart w:id="638" w:name="_Toc458270096"/>
      <w:bookmarkStart w:id="639" w:name="_Toc458272916"/>
      <w:bookmarkStart w:id="640" w:name="_Toc458274120"/>
      <w:bookmarkStart w:id="641" w:name="_Toc458274250"/>
      <w:bookmarkStart w:id="642" w:name="_Toc458274378"/>
      <w:bookmarkStart w:id="643" w:name="_Toc466185539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</w:p>
    <w:p w:rsidR="00015879" w:rsidRPr="003742B9" w:rsidRDefault="00015879" w:rsidP="00015879">
      <w:pPr>
        <w:pStyle w:val="3"/>
        <w:rPr>
          <w:rFonts w:hint="eastAsia"/>
        </w:rPr>
      </w:pPr>
      <w:bookmarkStart w:id="644" w:name="_Toc458274379"/>
      <w:bookmarkStart w:id="645" w:name="_Toc466185540"/>
      <w:r>
        <w:rPr>
          <w:rFonts w:hint="eastAsia"/>
        </w:rPr>
        <w:t>说明</w:t>
      </w:r>
      <w:bookmarkEnd w:id="644"/>
      <w:bookmarkEnd w:id="645"/>
    </w:p>
    <w:p w:rsidR="00015879" w:rsidRDefault="00015879" w:rsidP="00015879">
      <w:pPr>
        <w:autoSpaceDE w:val="0"/>
        <w:autoSpaceDN w:val="0"/>
        <w:adjustRightInd w:val="0"/>
        <w:rPr>
          <w:rFonts w:hint="eastAsia"/>
          <w:szCs w:val="24"/>
        </w:rPr>
      </w:pPr>
      <w:r w:rsidRPr="00FD7A18">
        <w:rPr>
          <w:szCs w:val="24"/>
        </w:rPr>
        <w:t>fwwbt.properties</w:t>
      </w:r>
      <w:r>
        <w:rPr>
          <w:rFonts w:hint="eastAsia"/>
          <w:szCs w:val="24"/>
        </w:rPr>
        <w:t>配置说明：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 w:hint="eastAsia"/>
          <w:color w:val="000000"/>
        </w:rPr>
        <w:t>xxx</w:t>
      </w:r>
      <w:r>
        <w:rPr>
          <w:rFonts w:ascii="Consolas" w:hAnsi="Consolas" w:cs="Consolas"/>
          <w:color w:val="000000"/>
        </w:rPr>
        <w:t>Url=</w:t>
      </w:r>
      <w:r>
        <w:rPr>
          <w:rFonts w:ascii="Consolas" w:hAnsi="Consolas" w:cs="Consolas"/>
          <w:color w:val="2A00FF"/>
        </w:rPr>
        <w:t>http://127.0.0.1:8080/</w:t>
      </w:r>
      <w:r>
        <w:rPr>
          <w:rFonts w:ascii="Consolas" w:hAnsi="Consolas" w:cs="Consolas" w:hint="eastAsia"/>
          <w:color w:val="2A00FF"/>
        </w:rPr>
        <w:t>xxx/cip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scanPath=</w:t>
      </w:r>
      <w:r>
        <w:rPr>
          <w:rFonts w:ascii="Consolas" w:hAnsi="Consolas" w:cs="Consolas"/>
          <w:color w:val="2A00FF"/>
        </w:rPr>
        <w:t>com.</w:t>
      </w:r>
      <w:r>
        <w:rPr>
          <w:rFonts w:ascii="Consolas" w:hAnsi="Consolas" w:cs="Consolas" w:hint="eastAsia"/>
          <w:color w:val="2A00FF"/>
        </w:rPr>
        <w:t>xxx</w:t>
      </w:r>
      <w:r>
        <w:rPr>
          <w:rFonts w:ascii="Consolas" w:hAnsi="Consolas" w:cs="Consolas"/>
          <w:color w:val="2A00FF"/>
        </w:rPr>
        <w:t>.test.job</w:t>
      </w:r>
    </w:p>
    <w:p w:rsidR="00015879" w:rsidRDefault="00015879" w:rsidP="00015879">
      <w:pPr>
        <w:rPr>
          <w:rFonts w:ascii="Consolas" w:hAnsi="Consolas" w:cs="Consolas"/>
          <w:color w:val="2A00FF"/>
          <w:u w:val="single"/>
        </w:rPr>
      </w:pPr>
      <w:r>
        <w:rPr>
          <w:rFonts w:ascii="Consolas" w:hAnsi="Consolas" w:cs="Consolas"/>
          <w:color w:val="000000"/>
        </w:rPr>
        <w:t>encryptkey=</w:t>
      </w:r>
      <w:r>
        <w:rPr>
          <w:rFonts w:ascii="Consolas" w:hAnsi="Consolas" w:cs="Consolas"/>
          <w:color w:val="2A00FF"/>
          <w:u w:val="single"/>
        </w:rPr>
        <w:t>asdfghjkqwertyui</w:t>
      </w:r>
    </w:p>
    <w:p w:rsidR="00015879" w:rsidRDefault="00015879" w:rsidP="00015879">
      <w:pPr>
        <w:rPr>
          <w:szCs w:val="24"/>
        </w:rPr>
      </w:pPr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>如有其他版本，可自行添加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  <w:r w:rsidRPr="00FD7A18">
        <w:rPr>
          <w:rFonts w:ascii="Consolas" w:hAnsi="Consolas" w:cs="Consolas"/>
          <w:color w:val="000000"/>
        </w:rPr>
        <w:t>scanPath</w:t>
      </w:r>
      <w:r w:rsidRPr="00FD7A18">
        <w:rPr>
          <w:rFonts w:ascii="Consolas" w:hAnsi="Consolas" w:cs="Consolas" w:hint="eastAsia"/>
          <w:color w:val="000000"/>
        </w:rPr>
        <w:t>为测试任务的包扫描路径，建议放在</w:t>
      </w:r>
      <w:r w:rsidRPr="00FD7A18">
        <w:rPr>
          <w:rFonts w:ascii="Consolas" w:hAnsi="Consolas" w:cs="Consolas"/>
          <w:color w:val="2A00FF"/>
        </w:rPr>
        <w:t>com.</w:t>
      </w:r>
      <w:r>
        <w:rPr>
          <w:rFonts w:ascii="Consolas" w:hAnsi="Consolas" w:cs="Consolas" w:hint="eastAsia"/>
          <w:color w:val="2A00FF"/>
        </w:rPr>
        <w:t>xxx</w:t>
      </w:r>
      <w:r w:rsidRPr="00FD7A18">
        <w:rPr>
          <w:rFonts w:ascii="Consolas" w:hAnsi="Consolas" w:cs="Consolas"/>
          <w:color w:val="2A00FF"/>
        </w:rPr>
        <w:t>.test.job</w:t>
      </w:r>
      <w:r w:rsidRPr="00FD7A18">
        <w:rPr>
          <w:rFonts w:ascii="Consolas" w:hAnsi="Consolas" w:cs="Consolas" w:hint="eastAsia"/>
          <w:color w:val="000000"/>
        </w:rPr>
        <w:t>里。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000000"/>
        </w:rPr>
        <w:t>encryptkey</w:t>
      </w:r>
      <w:r>
        <w:rPr>
          <w:rFonts w:ascii="Consolas" w:hAnsi="Consolas" w:cs="Consolas" w:hint="eastAsia"/>
          <w:color w:val="000000"/>
        </w:rPr>
        <w:t>为全局秘钥。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>启动方法在</w:t>
      </w:r>
      <w:r>
        <w:rPr>
          <w:rFonts w:ascii="Consolas" w:hAnsi="Consolas" w:cs="Consolas"/>
          <w:color w:val="000000"/>
        </w:rPr>
        <w:t>net.jahhan</w:t>
      </w:r>
      <w:r w:rsidRPr="00FD7A18">
        <w:rPr>
          <w:rFonts w:ascii="Consolas" w:hAnsi="Consolas" w:cs="Consolas"/>
          <w:color w:val="000000"/>
        </w:rPr>
        <w:t>.test</w:t>
      </w:r>
      <w:r>
        <w:rPr>
          <w:rFonts w:ascii="Consolas" w:hAnsi="Consolas" w:cs="Consolas" w:hint="eastAsia"/>
          <w:color w:val="000000"/>
        </w:rPr>
        <w:t>.</w:t>
      </w:r>
      <w:r w:rsidRPr="00955A52">
        <w:t xml:space="preserve"> </w:t>
      </w:r>
      <w:r w:rsidRPr="00955A52">
        <w:rPr>
          <w:rFonts w:ascii="Consolas" w:hAnsi="Consolas" w:cs="Consolas"/>
          <w:color w:val="000000"/>
        </w:rPr>
        <w:t>StartTest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一次测试任务可包含多次测试请求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Pr="00F90C3D" w:rsidRDefault="00015879" w:rsidP="00015879">
      <w:pPr>
        <w:pStyle w:val="3"/>
        <w:rPr>
          <w:rFonts w:hint="eastAsia"/>
        </w:rPr>
      </w:pPr>
      <w:bookmarkStart w:id="646" w:name="_Toc458274380"/>
      <w:bookmarkStart w:id="647" w:name="_Toc466185541"/>
      <w:r>
        <w:rPr>
          <w:rFonts w:hint="eastAsia"/>
        </w:rPr>
        <w:lastRenderedPageBreak/>
        <w:t>实例</w:t>
      </w:r>
      <w:bookmarkEnd w:id="646"/>
      <w:bookmarkEnd w:id="647"/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>测试任务例子：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646464"/>
        </w:rPr>
        <w:t>@</w:t>
      </w:r>
      <w:r>
        <w:rPr>
          <w:rFonts w:ascii="Consolas" w:hAnsi="Consolas" w:cs="Consolas"/>
          <w:color w:val="646464"/>
          <w:highlight w:val="lightGray"/>
        </w:rPr>
        <w:t>JobAnnocation</w:t>
      </w:r>
      <w:r>
        <w:rPr>
          <w:rFonts w:ascii="Consolas" w:hAnsi="Consolas" w:cs="Consolas"/>
          <w:color w:val="000000"/>
        </w:rPr>
        <w:t xml:space="preserve">(test = 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CouponsUseJob </w:t>
      </w:r>
      <w:r>
        <w:rPr>
          <w:rFonts w:ascii="Consolas" w:hAnsi="Consolas" w:cs="Consolas"/>
          <w:b/>
          <w:bCs/>
          <w:color w:val="7F0055"/>
        </w:rPr>
        <w:t>implements</w:t>
      </w:r>
      <w:r>
        <w:rPr>
          <w:rFonts w:ascii="Consolas" w:hAnsi="Consolas" w:cs="Consolas"/>
          <w:color w:val="000000"/>
        </w:rPr>
        <w:t xml:space="preserve"> Job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final</w:t>
      </w:r>
      <w:r>
        <w:rPr>
          <w:rFonts w:ascii="Consolas" w:hAnsi="Consolas" w:cs="Consolas"/>
          <w:color w:val="000000"/>
        </w:rPr>
        <w:t xml:space="preserve"> Logger </w:t>
      </w:r>
      <w:r>
        <w:rPr>
          <w:rFonts w:ascii="Consolas" w:hAnsi="Consolas" w:cs="Consolas"/>
          <w:color w:val="0000C0"/>
        </w:rPr>
        <w:t>logger</w:t>
      </w:r>
      <w:r>
        <w:rPr>
          <w:rFonts w:ascii="Consolas" w:hAnsi="Consolas" w:cs="Consolas"/>
          <w:color w:val="000000"/>
        </w:rPr>
        <w:t xml:space="preserve"> = LoggerFactory.</w:t>
      </w:r>
      <w:r>
        <w:rPr>
          <w:rFonts w:ascii="Consolas" w:hAnsi="Consolas" w:cs="Consolas"/>
          <w:i/>
          <w:iCs/>
          <w:color w:val="000000"/>
        </w:rPr>
        <w:t>getLogger</w:t>
      </w:r>
      <w:r>
        <w:rPr>
          <w:rFonts w:ascii="Consolas" w:hAnsi="Consolas" w:cs="Consolas"/>
          <w:color w:val="000000"/>
        </w:rPr>
        <w:t>(CouponsUseJob.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run()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ApplicationContext.</w:t>
      </w:r>
      <w:r>
        <w:rPr>
          <w:rFonts w:ascii="Consolas" w:hAnsi="Consolas" w:cs="Consolas"/>
          <w:i/>
          <w:iCs/>
          <w:color w:val="0000C0"/>
        </w:rPr>
        <w:t>CTX</w:t>
      </w:r>
      <w:r>
        <w:rPr>
          <w:rFonts w:ascii="Consolas" w:hAnsi="Consolas" w:cs="Consolas"/>
          <w:color w:val="000000"/>
        </w:rPr>
        <w:t>.getThreadLocalManager().openThreadLocal(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InvocationContext());</w:t>
      </w:r>
      <w:r>
        <w:rPr>
          <w:rFonts w:ascii="Consolas" w:hAnsi="Consolas" w:cs="Consolas" w:hint="eastAsia"/>
          <w:color w:val="000000"/>
        </w:rPr>
        <w:t>//</w:t>
      </w:r>
      <w:r w:rsidRPr="00955A52">
        <w:rPr>
          <w:rFonts w:ascii="Consolas" w:hAnsi="Consolas" w:cs="Consolas" w:hint="eastAsia"/>
          <w:color w:val="FF0000"/>
        </w:rPr>
        <w:t>此句为必须放在第一句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Map&lt;String, Object&gt; </w:t>
      </w:r>
      <w:r>
        <w:rPr>
          <w:rFonts w:ascii="Consolas" w:hAnsi="Consolas" w:cs="Consolas"/>
          <w:color w:val="6A3E3E"/>
          <w:u w:val="single"/>
        </w:rPr>
        <w:t>loginResult</w:t>
      </w:r>
      <w:r>
        <w:rPr>
          <w:rFonts w:ascii="Consolas" w:hAnsi="Consolas" w:cs="Consolas"/>
          <w:color w:val="000000"/>
        </w:rPr>
        <w:t>=(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Login()).request(</w:t>
      </w:r>
      <w:r>
        <w:rPr>
          <w:rFonts w:ascii="Consolas" w:hAnsi="Consolas" w:cs="Consolas"/>
          <w:color w:val="2A00FF"/>
        </w:rPr>
        <w:t>"12345674567"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闽</w:t>
      </w:r>
      <w:r>
        <w:rPr>
          <w:rFonts w:ascii="Consolas" w:hAnsi="Consolas" w:cs="Consolas"/>
          <w:color w:val="2A00FF"/>
        </w:rPr>
        <w:t>A 110"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C0"/>
        </w:rPr>
        <w:t>logger</w:t>
      </w:r>
      <w:r>
        <w:rPr>
          <w:rFonts w:ascii="Consolas" w:hAnsi="Consolas" w:cs="Consolas"/>
          <w:color w:val="000000"/>
        </w:rPr>
        <w:t>.error(</w:t>
      </w:r>
      <w:r>
        <w:rPr>
          <w:rFonts w:ascii="Consolas" w:hAnsi="Consolas" w:cs="Consolas"/>
          <w:color w:val="2A00FF"/>
        </w:rPr>
        <w:t>"job error:"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>其中注解中的</w:t>
      </w:r>
      <w:r>
        <w:rPr>
          <w:rFonts w:ascii="Consolas" w:hAnsi="Consolas" w:cs="Consolas" w:hint="eastAsia"/>
          <w:color w:val="000000"/>
        </w:rPr>
        <w:t>test</w:t>
      </w:r>
      <w:r>
        <w:rPr>
          <w:rFonts w:ascii="Consolas" w:hAnsi="Consolas" w:cs="Consolas" w:hint="eastAsia"/>
          <w:color w:val="000000"/>
        </w:rPr>
        <w:t>为</w:t>
      </w:r>
      <w:r>
        <w:rPr>
          <w:rFonts w:ascii="Consolas" w:hAnsi="Consolas" w:cs="Consolas" w:hint="eastAsia"/>
          <w:color w:val="000000"/>
        </w:rPr>
        <w:t>true</w:t>
      </w:r>
      <w:r>
        <w:rPr>
          <w:rFonts w:ascii="Consolas" w:hAnsi="Consolas" w:cs="Consolas" w:hint="eastAsia"/>
          <w:color w:val="000000"/>
        </w:rPr>
        <w:t>的时候，测试任务才会运行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  <w:r w:rsidRPr="00955A52">
        <w:rPr>
          <w:rFonts w:ascii="Consolas" w:hAnsi="Consolas" w:cs="Consolas"/>
          <w:color w:val="000000"/>
        </w:rPr>
        <w:t>com.</w:t>
      </w:r>
      <w:r>
        <w:rPr>
          <w:rFonts w:ascii="Consolas" w:hAnsi="Consolas" w:cs="Consolas"/>
          <w:color w:val="000000"/>
        </w:rPr>
        <w:t>xxx</w:t>
      </w:r>
      <w:r w:rsidRPr="00955A52">
        <w:rPr>
          <w:rFonts w:ascii="Consolas" w:hAnsi="Consolas" w:cs="Consolas"/>
          <w:color w:val="000000"/>
        </w:rPr>
        <w:t>.test.request</w:t>
      </w:r>
      <w:r>
        <w:rPr>
          <w:rFonts w:ascii="Consolas" w:hAnsi="Consolas" w:cs="Consolas" w:hint="eastAsia"/>
          <w:color w:val="000000"/>
        </w:rPr>
        <w:t>为放单次请求的包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>请求例子如下：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Login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RequestSender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Login()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setDescription(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登陆接口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setRequestSecrityType(CryptEnum.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setResponseSecrityType(CryptEnum.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setSign(CryptEnum.</w:t>
      </w:r>
      <w:r>
        <w:rPr>
          <w:rFonts w:ascii="Consolas" w:hAnsi="Consolas" w:cs="Consolas"/>
          <w:b/>
          <w:bCs/>
          <w:i/>
          <w:iCs/>
          <w:color w:val="0000C0"/>
        </w:rPr>
        <w:t>SIGN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Map&lt;String, Object&gt; request(String </w:t>
      </w:r>
      <w:r>
        <w:rPr>
          <w:rFonts w:ascii="Consolas" w:hAnsi="Consolas" w:cs="Consolas"/>
          <w:color w:val="6A3E3E"/>
        </w:rPr>
        <w:t>telephone</w:t>
      </w:r>
      <w:r>
        <w:rPr>
          <w:rFonts w:ascii="Consolas" w:hAnsi="Consolas" w:cs="Consolas"/>
          <w:color w:val="000000"/>
        </w:rPr>
        <w:t xml:space="preserve">, String </w:t>
      </w:r>
      <w:r>
        <w:rPr>
          <w:rFonts w:ascii="Consolas" w:hAnsi="Consolas" w:cs="Consolas"/>
          <w:color w:val="6A3E3E"/>
        </w:rPr>
        <w:t>car_no</w:t>
      </w:r>
      <w:r>
        <w:rPr>
          <w:rFonts w:ascii="Consolas" w:hAnsi="Consolas" w:cs="Consolas"/>
          <w:color w:val="000000"/>
        </w:rPr>
        <w:t>) {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Map&lt;String, Object&gt; </w:t>
      </w:r>
      <w:r>
        <w:rPr>
          <w:rFonts w:ascii="Consolas" w:hAnsi="Consolas" w:cs="Consolas"/>
          <w:color w:val="6A3E3E"/>
        </w:rPr>
        <w:t>contentMap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HashMap&lt;&gt;();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contentMap</w:t>
      </w:r>
      <w:r>
        <w:rPr>
          <w:rFonts w:ascii="Consolas" w:hAnsi="Consolas" w:cs="Consolas"/>
          <w:color w:val="000000"/>
        </w:rPr>
        <w:t>.put(</w:t>
      </w:r>
      <w:r>
        <w:rPr>
          <w:rFonts w:ascii="Consolas" w:hAnsi="Consolas" w:cs="Consolas"/>
          <w:color w:val="2A00FF"/>
        </w:rPr>
        <w:t>"telephone"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telephone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contentMap</w:t>
      </w:r>
      <w:r>
        <w:rPr>
          <w:rFonts w:ascii="Consolas" w:hAnsi="Consolas" w:cs="Consolas"/>
          <w:color w:val="000000"/>
        </w:rPr>
        <w:t>.put(</w:t>
      </w:r>
      <w:r>
        <w:rPr>
          <w:rFonts w:ascii="Consolas" w:hAnsi="Consolas" w:cs="Consolas"/>
          <w:color w:val="2A00FF"/>
        </w:rPr>
        <w:t>"car_no"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car_no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actRequestSend(</w:t>
      </w:r>
      <w:r>
        <w:rPr>
          <w:rFonts w:ascii="Consolas" w:hAnsi="Consolas" w:cs="Consolas"/>
          <w:color w:val="2A00FF"/>
        </w:rPr>
        <w:t>"merchant"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"fw_test_login"</w:t>
      </w:r>
      <w:r>
        <w:rPr>
          <w:rFonts w:ascii="Consolas" w:hAnsi="Consolas" w:cs="Consolas"/>
          <w:color w:val="000000"/>
        </w:rPr>
        <w:t xml:space="preserve">, 4, </w:t>
      </w:r>
      <w:r>
        <w:rPr>
          <w:rFonts w:ascii="Consolas" w:hAnsi="Consolas" w:cs="Consolas"/>
          <w:color w:val="2A00FF"/>
        </w:rPr>
        <w:t>"1.2.0"</w:t>
      </w:r>
      <w:r>
        <w:rPr>
          <w:rFonts w:ascii="Consolas" w:hAnsi="Consolas" w:cs="Consolas"/>
          <w:color w:val="000000"/>
        </w:rPr>
        <w:t>,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6A3E3E"/>
        </w:rPr>
        <w:t>contentMap</w:t>
      </w:r>
      <w:r>
        <w:rPr>
          <w:rFonts w:ascii="Consolas" w:hAnsi="Consolas" w:cs="Consolas"/>
          <w:color w:val="000000"/>
        </w:rPr>
        <w:t>);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:rsidR="00015879" w:rsidRPr="00955A52" w:rsidRDefault="00015879" w:rsidP="000158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}</w:t>
      </w:r>
    </w:p>
    <w:p w:rsidR="00015879" w:rsidRDefault="00015879" w:rsidP="00015879">
      <w:pPr>
        <w:rPr>
          <w:rFonts w:ascii="Consolas" w:hAnsi="Consolas" w:cs="Consolas"/>
          <w:color w:val="000000"/>
        </w:rPr>
      </w:pPr>
    </w:p>
    <w:p w:rsidR="00015879" w:rsidRDefault="00015879" w:rsidP="00015879">
      <w:pPr>
        <w:rPr>
          <w:rFonts w:ascii="Consolas" w:hAnsi="Consolas" w:cs="Consolas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setDescription(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2A00FF"/>
        </w:rPr>
        <w:t>登陆接口</w:t>
      </w:r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 w:hint="eastAsia"/>
          <w:color w:val="000000"/>
        </w:rPr>
        <w:t>//</w:t>
      </w:r>
      <w:r>
        <w:rPr>
          <w:rFonts w:ascii="Consolas" w:hAnsi="Consolas" w:cs="Consolas" w:hint="eastAsia"/>
          <w:color w:val="000000"/>
        </w:rPr>
        <w:t>接口描述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setRequestSecrityType(CryptEnum.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);</w:t>
      </w:r>
      <w:r w:rsidRPr="004A17B8">
        <w:rPr>
          <w:rFonts w:ascii="Consolas" w:hAnsi="Consolas" w:cs="Consolas" w:hint="eastAsia"/>
          <w:color w:val="000000"/>
        </w:rPr>
        <w:t xml:space="preserve"> </w:t>
      </w:r>
      <w:r>
        <w:rPr>
          <w:rFonts w:ascii="Consolas" w:hAnsi="Consolas" w:cs="Consolas" w:hint="eastAsia"/>
          <w:color w:val="000000"/>
        </w:rPr>
        <w:t>//</w:t>
      </w:r>
      <w:r>
        <w:rPr>
          <w:rFonts w:ascii="Consolas" w:hAnsi="Consolas" w:cs="Consolas" w:hint="eastAsia"/>
          <w:color w:val="000000"/>
        </w:rPr>
        <w:t>请求加密模式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setResponseSecrityType(CryptEnum.</w:t>
      </w:r>
      <w:r>
        <w:rPr>
          <w:rFonts w:ascii="Consolas" w:hAnsi="Consolas" w:cs="Consolas"/>
          <w:b/>
          <w:bCs/>
          <w:i/>
          <w:iCs/>
          <w:color w:val="0000C0"/>
        </w:rPr>
        <w:t>LOGIN</w:t>
      </w:r>
      <w:r>
        <w:rPr>
          <w:rFonts w:ascii="Consolas" w:hAnsi="Consolas" w:cs="Consolas"/>
          <w:color w:val="000000"/>
        </w:rPr>
        <w:t>);</w:t>
      </w:r>
      <w:r w:rsidRPr="004A17B8">
        <w:rPr>
          <w:rFonts w:ascii="Consolas" w:hAnsi="Consolas" w:cs="Consolas" w:hint="eastAsia"/>
          <w:color w:val="000000"/>
        </w:rPr>
        <w:t xml:space="preserve"> </w:t>
      </w:r>
      <w:r>
        <w:rPr>
          <w:rFonts w:ascii="Consolas" w:hAnsi="Consolas" w:cs="Consolas" w:hint="eastAsia"/>
          <w:color w:val="000000"/>
        </w:rPr>
        <w:t>//</w:t>
      </w:r>
      <w:r>
        <w:rPr>
          <w:rFonts w:ascii="Consolas" w:hAnsi="Consolas" w:cs="Consolas" w:hint="eastAsia"/>
          <w:color w:val="000000"/>
        </w:rPr>
        <w:t>响应加密模式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setSign(CryptEnum.</w:t>
      </w:r>
      <w:r>
        <w:rPr>
          <w:rFonts w:ascii="Consolas" w:hAnsi="Consolas" w:cs="Consolas"/>
          <w:b/>
          <w:bCs/>
          <w:i/>
          <w:iCs/>
          <w:color w:val="0000C0"/>
        </w:rPr>
        <w:t>SIGN</w:t>
      </w:r>
      <w:r>
        <w:rPr>
          <w:rFonts w:ascii="Consolas" w:hAnsi="Consolas" w:cs="Consolas"/>
          <w:color w:val="000000"/>
        </w:rPr>
        <w:t>);</w:t>
      </w:r>
      <w:r w:rsidRPr="004A17B8">
        <w:rPr>
          <w:rFonts w:ascii="Consolas" w:hAnsi="Consolas" w:cs="Consolas" w:hint="eastAsia"/>
          <w:color w:val="000000"/>
        </w:rPr>
        <w:t xml:space="preserve"> </w:t>
      </w:r>
      <w:r>
        <w:rPr>
          <w:rFonts w:ascii="Consolas" w:hAnsi="Consolas" w:cs="Consolas" w:hint="eastAsia"/>
          <w:color w:val="000000"/>
        </w:rPr>
        <w:t>//</w:t>
      </w:r>
      <w:r>
        <w:rPr>
          <w:rFonts w:ascii="Consolas" w:hAnsi="Consolas" w:cs="Consolas" w:hint="eastAsia"/>
          <w:color w:val="000000"/>
        </w:rPr>
        <w:t>签名校验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3F7F7F"/>
        </w:rPr>
      </w:pPr>
    </w:p>
    <w:p w:rsidR="00015879" w:rsidRDefault="00015879" w:rsidP="00015879">
      <w:pPr>
        <w:pStyle w:val="3"/>
        <w:rPr>
          <w:rFonts w:hint="eastAsia"/>
        </w:rPr>
      </w:pPr>
      <w:bookmarkStart w:id="648" w:name="_Toc458274381"/>
      <w:bookmarkStart w:id="649" w:name="_Toc466185542"/>
      <w:r>
        <w:rPr>
          <w:rFonts w:hint="eastAsia"/>
        </w:rPr>
        <w:t>excel</w:t>
      </w:r>
      <w:r>
        <w:rPr>
          <w:rFonts w:hint="eastAsia"/>
        </w:rPr>
        <w:t>配置方式测试</w:t>
      </w:r>
      <w:bookmarkEnd w:id="648"/>
      <w:bookmarkEnd w:id="649"/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 w:rsidRPr="00F2145F">
        <w:rPr>
          <w:rFonts w:ascii="Consolas" w:hAnsi="Consolas" w:cs="Consolas"/>
          <w:color w:val="000000"/>
        </w:rPr>
        <w:t>com.</w:t>
      </w:r>
      <w:r>
        <w:rPr>
          <w:rFonts w:ascii="Consolas" w:hAnsi="Consolas" w:cs="Consolas"/>
          <w:color w:val="000000"/>
        </w:rPr>
        <w:t>xxx</w:t>
      </w:r>
      <w:r w:rsidRPr="00F2145F">
        <w:rPr>
          <w:rFonts w:ascii="Consolas" w:hAnsi="Consolas" w:cs="Consolas"/>
          <w:color w:val="000000"/>
        </w:rPr>
        <w:t>.test.job.ExcelActTestJob</w:t>
      </w:r>
      <w:r>
        <w:rPr>
          <w:rFonts w:ascii="Consolas" w:hAnsi="Consolas" w:cs="Consolas" w:hint="eastAsia"/>
          <w:color w:val="000000"/>
        </w:rPr>
        <w:t>方法，可读取</w:t>
      </w:r>
      <w:r w:rsidRPr="00F90C3D">
        <w:rPr>
          <w:rFonts w:ascii="Consolas" w:hAnsi="Consolas" w:cs="Consolas"/>
          <w:color w:val="000000"/>
        </w:rPr>
        <w:t>act_test.xls</w:t>
      </w:r>
      <w:r>
        <w:rPr>
          <w:rFonts w:ascii="Consolas" w:hAnsi="Consolas" w:cs="Consolas" w:hint="eastAsia"/>
          <w:color w:val="000000"/>
        </w:rPr>
        <w:t>配置文件进行接口测试。</w:t>
      </w:r>
    </w:p>
    <w:p w:rsidR="00015879" w:rsidRDefault="00015879" w:rsidP="00015879">
      <w:pPr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配置实例如下：</w:t>
      </w:r>
    </w:p>
    <w:p w:rsidR="00015879" w:rsidRPr="00F90C3D" w:rsidRDefault="00015879" w:rsidP="000158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3525" cy="619125"/>
            <wp:effectExtent l="1905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79" w:rsidRPr="001D4900" w:rsidRDefault="00015879" w:rsidP="00015879">
      <w:pPr>
        <w:pStyle w:val="1"/>
        <w:rPr>
          <w:rFonts w:hint="eastAsia"/>
        </w:rPr>
      </w:pPr>
      <w:bookmarkStart w:id="650" w:name="_Toc458274382"/>
      <w:bookmarkStart w:id="651" w:name="_Toc466185543"/>
      <w:r>
        <w:rPr>
          <w:rFonts w:hint="eastAsia"/>
        </w:rPr>
        <w:t>部署说明</w:t>
      </w:r>
      <w:bookmarkEnd w:id="650"/>
      <w:bookmarkEnd w:id="651"/>
    </w:p>
    <w:p w:rsidR="00015879" w:rsidRPr="00015879" w:rsidRDefault="00015879" w:rsidP="00015879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652" w:name="_Toc458274383"/>
      <w:bookmarkStart w:id="653" w:name="_Toc466185544"/>
      <w:bookmarkEnd w:id="653"/>
    </w:p>
    <w:p w:rsidR="00015879" w:rsidRDefault="00015879" w:rsidP="00015879">
      <w:pPr>
        <w:pStyle w:val="2"/>
        <w:rPr>
          <w:rFonts w:hint="eastAsia"/>
        </w:rPr>
      </w:pPr>
      <w:bookmarkStart w:id="654" w:name="_Toc466185545"/>
      <w:r>
        <w:rPr>
          <w:rFonts w:hint="eastAsia"/>
        </w:rPr>
        <w:t>tomcat</w:t>
      </w:r>
      <w:r>
        <w:rPr>
          <w:rFonts w:hint="eastAsia"/>
        </w:rPr>
        <w:t>部署附加说明</w:t>
      </w:r>
      <w:bookmarkEnd w:id="652"/>
      <w:bookmarkEnd w:id="654"/>
      <w:r>
        <w:rPr>
          <w:rFonts w:hint="eastAsia"/>
        </w:rPr>
        <w:t xml:space="preserve"> </w:t>
      </w:r>
    </w:p>
    <w:p w:rsidR="00015879" w:rsidRDefault="00015879" w:rsidP="00015879">
      <w:r>
        <w:rPr>
          <w:rFonts w:hint="eastAsia"/>
        </w:rPr>
        <w:t>使用框架需要在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包添加下面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015879" w:rsidRDefault="00015879" w:rsidP="00015879">
      <w:r w:rsidRPr="00D947FB">
        <w:t>commons-pool2-2.3.jar</w:t>
      </w:r>
    </w:p>
    <w:p w:rsidR="00015879" w:rsidRDefault="00015879" w:rsidP="00015879">
      <w:r w:rsidRPr="00D947FB">
        <w:t>jedis-2.7.2.jar</w:t>
      </w:r>
    </w:p>
    <w:p w:rsidR="00015879" w:rsidRDefault="00015879" w:rsidP="00015879">
      <w:r>
        <w:rPr>
          <w:rFonts w:hint="eastAsia"/>
        </w:rPr>
        <w:t>base-s</w:t>
      </w:r>
      <w:r w:rsidRPr="00BE68F0">
        <w:t>ession-1.</w:t>
      </w:r>
      <w:r>
        <w:rPr>
          <w:rFonts w:hint="eastAsia"/>
        </w:rPr>
        <w:t>0.0</w:t>
      </w:r>
      <w:r w:rsidRPr="00BE68F0">
        <w:t>-SNAPSHOT</w:t>
      </w:r>
      <w:r w:rsidRPr="00D947FB">
        <w:t>.jar</w:t>
      </w:r>
    </w:p>
    <w:p w:rsidR="00015879" w:rsidRDefault="00015879" w:rsidP="00015879">
      <w:r w:rsidRPr="00D947FB">
        <w:t>tomcat-juli-8.0.28.jar</w:t>
      </w:r>
    </w:p>
    <w:p w:rsidR="00015879" w:rsidRDefault="00015879" w:rsidP="00015879"/>
    <w:p w:rsidR="00015879" w:rsidRDefault="00015879" w:rsidP="00015879"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路径里的</w:t>
      </w:r>
      <w:r>
        <w:rPr>
          <w:rFonts w:hint="eastAsia"/>
        </w:rPr>
        <w:t>content.xml</w:t>
      </w:r>
      <w:r>
        <w:rPr>
          <w:rFonts w:hint="eastAsia"/>
        </w:rPr>
        <w:t>里添加如下配置：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Valve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className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"net.jahhan</w:t>
      </w:r>
      <w:r w:rsidRPr="00BE68F0">
        <w:rPr>
          <w:rFonts w:ascii="Consolas" w:hAnsi="Consolas" w:cs="Consolas"/>
          <w:i/>
          <w:iCs/>
          <w:color w:val="2A00FF"/>
        </w:rPr>
        <w:t>.session.RedisSessionHandlerValve</w:t>
      </w:r>
      <w:r>
        <w:rPr>
          <w:rFonts w:ascii="Consolas" w:hAnsi="Consolas" w:cs="Consolas"/>
          <w:i/>
          <w:iCs/>
          <w:color w:val="2A00FF"/>
        </w:rPr>
        <w:t>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008080"/>
        </w:rPr>
        <w:t>/&gt;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Manager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className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"net.jahhan</w:t>
      </w:r>
      <w:r w:rsidRPr="00BE68F0">
        <w:rPr>
          <w:rFonts w:ascii="Consolas" w:hAnsi="Consolas" w:cs="Consolas"/>
          <w:i/>
          <w:iCs/>
          <w:color w:val="2A00FF"/>
        </w:rPr>
        <w:t>.session.RedisSessionManager</w:t>
      </w:r>
      <w:r>
        <w:rPr>
          <w:rFonts w:ascii="Consolas" w:hAnsi="Consolas" w:cs="Consolas"/>
          <w:i/>
          <w:iCs/>
          <w:color w:val="2A00FF"/>
        </w:rPr>
        <w:t>"</w:t>
      </w:r>
    </w:p>
    <w:p w:rsidR="00015879" w:rsidRDefault="00015879" w:rsidP="00015879">
      <w:pPr>
        <w:rPr>
          <w:rFonts w:ascii="Consolas" w:hAnsi="Consolas" w:cs="Consolas" w:hint="eastAsia"/>
          <w:color w:val="00808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7F007F"/>
        </w:rPr>
        <w:t>host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"192.168.1.158"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port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"6372"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database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"0"</w:t>
      </w:r>
      <w:r>
        <w:rPr>
          <w:rFonts w:ascii="Consolas" w:hAnsi="Consolas" w:cs="Consolas"/>
        </w:rPr>
        <w:t xml:space="preserve"> </w:t>
      </w:r>
      <w:r w:rsidRPr="0083355A">
        <w:rPr>
          <w:rFonts w:ascii="Consolas" w:hAnsi="Consolas" w:cs="Consolas"/>
          <w:color w:val="7F007F"/>
        </w:rPr>
        <w:t>password</w:t>
      </w:r>
      <w:r w:rsidRPr="0083355A">
        <w:rPr>
          <w:rFonts w:ascii="Consolas" w:hAnsi="Consolas" w:cs="Consolas"/>
        </w:rPr>
        <w:t>="</w:t>
      </w:r>
      <w:r w:rsidRPr="0083355A">
        <w:rPr>
          <w:rFonts w:ascii="Consolas" w:hAnsi="Consolas" w:cs="Consolas"/>
          <w:i/>
          <w:iCs/>
          <w:color w:val="2A00FF"/>
        </w:rPr>
        <w:t>Passw0rd</w:t>
      </w:r>
      <w:r w:rsidRPr="0083355A">
        <w:rPr>
          <w:rFonts w:ascii="Consolas" w:hAnsi="Consolas" w:cs="Consolas"/>
        </w:rPr>
        <w:t>"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  <w:color w:val="7F007F"/>
        </w:rPr>
        <w:t>maxInactiveInterval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"60"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008080"/>
        </w:rPr>
        <w:t>/&gt;</w:t>
      </w:r>
    </w:p>
    <w:p w:rsidR="00015879" w:rsidRDefault="00015879" w:rsidP="00015879">
      <w:r>
        <w:rPr>
          <w:rFonts w:hint="eastAsia"/>
        </w:rPr>
        <w:t>server.xml</w:t>
      </w:r>
      <w:r>
        <w:rPr>
          <w:rFonts w:hint="eastAsia"/>
        </w:rPr>
        <w:t>里修改</w:t>
      </w:r>
      <w:r>
        <w:rPr>
          <w:rFonts w:hint="eastAsia"/>
        </w:rPr>
        <w:t>cookieid</w:t>
      </w:r>
      <w:r>
        <w:rPr>
          <w:rFonts w:hint="eastAsia"/>
        </w:rPr>
        <w:t>名称：</w:t>
      </w:r>
    </w:p>
    <w:p w:rsidR="00015879" w:rsidRPr="00FA54FD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</w:rPr>
      </w:pP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Context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docBase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</w:t>
      </w:r>
      <w:r>
        <w:rPr>
          <w:rFonts w:ascii="Consolas" w:hAnsi="Consolas" w:cs="Consolas" w:hint="eastAsia"/>
          <w:i/>
          <w:iCs/>
          <w:color w:val="2A00FF"/>
        </w:rPr>
        <w:t>deploy-managerAction</w:t>
      </w:r>
      <w:r>
        <w:rPr>
          <w:rFonts w:ascii="Consolas" w:hAnsi="Consolas" w:cs="Consolas"/>
          <w:i/>
          <w:iCs/>
          <w:color w:val="2A00FF"/>
        </w:rPr>
        <w:t>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path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"/manager"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reloadable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"true"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7F007F"/>
        </w:rPr>
        <w:t>source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i/>
          <w:iCs/>
          <w:color w:val="2A00FF"/>
        </w:rPr>
        <w:t>"org.eclipse.jst.jee.server:FrameWorkManagerAction"</w:t>
      </w:r>
      <w:r>
        <w:rPr>
          <w:rFonts w:ascii="Consolas" w:hAnsi="Consolas" w:cs="Consolas"/>
        </w:rPr>
        <w:t xml:space="preserve"> </w:t>
      </w:r>
      <w:r w:rsidRPr="00E13C59">
        <w:rPr>
          <w:rFonts w:ascii="Consolas" w:hAnsi="Consolas" w:cs="Consolas"/>
          <w:color w:val="7F007F"/>
          <w:highlight w:val="green"/>
        </w:rPr>
        <w:t>sessionCookieName</w:t>
      </w:r>
      <w:r w:rsidRPr="00E13C59">
        <w:rPr>
          <w:rFonts w:ascii="Consolas" w:hAnsi="Consolas" w:cs="Consolas"/>
          <w:color w:val="000000"/>
          <w:highlight w:val="green"/>
        </w:rPr>
        <w:t>=</w:t>
      </w:r>
      <w:r w:rsidRPr="00E13C59">
        <w:rPr>
          <w:rFonts w:ascii="Consolas" w:hAnsi="Consolas" w:cs="Consolas"/>
          <w:i/>
          <w:iCs/>
          <w:color w:val="2A00FF"/>
          <w:highlight w:val="green"/>
        </w:rPr>
        <w:t>"</w:t>
      </w:r>
      <w:r>
        <w:rPr>
          <w:rFonts w:ascii="Consolas" w:hAnsi="Consolas" w:cs="Consolas" w:hint="eastAsia"/>
          <w:i/>
          <w:iCs/>
          <w:color w:val="2A00FF"/>
          <w:highlight w:val="green"/>
        </w:rPr>
        <w:t>XXX</w:t>
      </w:r>
      <w:r w:rsidRPr="00E13C59">
        <w:rPr>
          <w:rFonts w:ascii="Consolas" w:hAnsi="Consolas" w:cs="Consolas"/>
          <w:i/>
          <w:iCs/>
          <w:color w:val="2A00FF"/>
          <w:highlight w:val="green"/>
        </w:rPr>
        <w:t>ID"</w:t>
      </w:r>
      <w:r>
        <w:rPr>
          <w:rFonts w:ascii="Consolas" w:hAnsi="Consolas" w:cs="Consolas"/>
          <w:color w:val="008080"/>
        </w:rPr>
        <w:t>/&gt;&lt;/</w:t>
      </w:r>
      <w:r>
        <w:rPr>
          <w:rFonts w:ascii="Consolas" w:hAnsi="Consolas" w:cs="Consolas"/>
          <w:color w:val="3F7F7F"/>
        </w:rPr>
        <w:t>Host</w:t>
      </w:r>
      <w:r>
        <w:rPr>
          <w:rFonts w:ascii="Consolas" w:hAnsi="Consolas" w:cs="Consolas"/>
          <w:color w:val="008080"/>
        </w:rPr>
        <w:t>&gt;</w:t>
      </w:r>
    </w:p>
    <w:p w:rsidR="00015879" w:rsidRPr="004D191B" w:rsidRDefault="00015879" w:rsidP="00015879">
      <w:pPr>
        <w:rPr>
          <w:rFonts w:hint="eastAsia"/>
        </w:rPr>
      </w:pPr>
      <w:r w:rsidRPr="004D191B">
        <w:rPr>
          <w:rFonts w:hint="eastAsia"/>
        </w:rPr>
        <w:t>maven</w:t>
      </w:r>
      <w:r w:rsidRPr="004D191B">
        <w:rPr>
          <w:rFonts w:hint="eastAsia"/>
        </w:rPr>
        <w:t>打包为</w:t>
      </w:r>
      <w:r>
        <w:rPr>
          <w:rFonts w:hint="eastAsia"/>
        </w:rPr>
        <w:t>war</w:t>
      </w:r>
      <w:r w:rsidRPr="004D191B">
        <w:rPr>
          <w:rFonts w:hint="eastAsia"/>
        </w:rPr>
        <w:t>文件</w:t>
      </w:r>
      <w:r>
        <w:rPr>
          <w:rFonts w:hint="eastAsia"/>
        </w:rPr>
        <w:t>。</w:t>
      </w:r>
    </w:p>
    <w:p w:rsidR="00015879" w:rsidRDefault="00015879" w:rsidP="00015879">
      <w:pPr>
        <w:rPr>
          <w:rFonts w:ascii="Consolas" w:hAnsi="Consolas" w:cs="Consolas" w:hint="eastAsia"/>
          <w:color w:val="FF0000"/>
        </w:rPr>
      </w:pPr>
      <w:r w:rsidRPr="004D191B">
        <w:rPr>
          <w:rFonts w:ascii="Consolas" w:hAnsi="Consolas" w:cs="Consolas" w:hint="eastAsia"/>
          <w:color w:val="FF0000"/>
        </w:rPr>
        <w:t>部署到服务器需根据情况修改相应配置文件。</w:t>
      </w:r>
    </w:p>
    <w:p w:rsidR="00015879" w:rsidRDefault="00015879" w:rsidP="00015879">
      <w:pPr>
        <w:pStyle w:val="2"/>
        <w:rPr>
          <w:rFonts w:hint="eastAsia"/>
        </w:rPr>
      </w:pPr>
      <w:bookmarkStart w:id="655" w:name="_Toc458274384"/>
      <w:bookmarkStart w:id="656" w:name="_Toc466185546"/>
      <w:r>
        <w:rPr>
          <w:rFonts w:hint="eastAsia"/>
        </w:rPr>
        <w:lastRenderedPageBreak/>
        <w:t>redis</w:t>
      </w:r>
      <w:r>
        <w:rPr>
          <w:rFonts w:hint="eastAsia"/>
        </w:rPr>
        <w:t>启动附加说明</w:t>
      </w:r>
      <w:bookmarkEnd w:id="655"/>
      <w:bookmarkEnd w:id="656"/>
      <w:r>
        <w:rPr>
          <w:rFonts w:hint="eastAsia"/>
        </w:rPr>
        <w:t xml:space="preserve"> </w:t>
      </w:r>
    </w:p>
    <w:p w:rsidR="00015879" w:rsidRPr="00746A0A" w:rsidRDefault="00015879" w:rsidP="00015879">
      <w:pPr>
        <w:rPr>
          <w:rFonts w:hint="eastAsia"/>
        </w:rPr>
      </w:pPr>
      <w:r w:rsidRPr="00746A0A">
        <w:rPr>
          <w:rFonts w:hint="eastAsia"/>
        </w:rPr>
        <w:t>redis</w:t>
      </w:r>
      <w:r>
        <w:rPr>
          <w:rFonts w:hint="eastAsia"/>
        </w:rPr>
        <w:t>启动后需加入如下脚本：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787"/>
        <w:gridCol w:w="5735"/>
      </w:tblGrid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用途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加载脚本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</w:t>
            </w:r>
            <w:r w:rsidRPr="00746A0A">
              <w:rPr>
                <w:rFonts w:hint="eastAsia"/>
              </w:rPr>
              <w:t>map</w:t>
            </w:r>
            <w:r w:rsidRPr="00746A0A">
              <w:rPr>
                <w:rFonts w:hint="eastAsia"/>
              </w:rPr>
              <w:t>表为空，则设置一个键值对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"if redis.call('hlen',KEYS[1])==0 then return redis.call('hset',KEYS[1],KEYS[2],KEYS[3]) else return 0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如果值相等，则删除数据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"if redis.call('get',KEYS[1])==KEYS[2] then return redis.call('del',KEYS[1]) else return 0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</w:t>
            </w:r>
            <w:r w:rsidRPr="00746A0A">
              <w:rPr>
                <w:rFonts w:hint="eastAsia"/>
              </w:rPr>
              <w:t>list</w:t>
            </w:r>
            <w:r w:rsidRPr="00746A0A">
              <w:rPr>
                <w:rFonts w:hint="eastAsia"/>
              </w:rPr>
              <w:t>为空，则设置一个值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"if redis.call('llen',KEYS[1])==0 then return redis.call('lpush',KEYS[1],KEYS[2]) else return 0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如果旧值相等，则设置一个新值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"if redis.call('get',KEYS[1])==KEYS[2] then return redis.call('set',KEYS[1],KEYS[3]) else return 0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返回列表所有值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"if redis.call('LLEN',KEYS[1])&gt;0 then return redis.call('LRANGE',KEYS[1],0,redis.call('LLEN',KEYS[1])-1) else return nil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如果健的值大于给定值，则减少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"local tmp=tonumber(redis.call('GET',KEYS[1])) if tmp&gt;tonumber(KEYS[2]) then return redis.call('DECRBY',KEYS[1],KEYS[3]) else return tmp end"</w:t>
            </w:r>
          </w:p>
        </w:tc>
      </w:tr>
      <w:tr w:rsidR="00015879" w:rsidRPr="00CB4D88" w:rsidTr="00015879"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如果健的值小于给定值，则增加</w:t>
            </w:r>
          </w:p>
        </w:tc>
        <w:tc>
          <w:tcPr>
            <w:tcW w:w="4261" w:type="dxa"/>
            <w:vAlign w:val="center"/>
          </w:tcPr>
          <w:p w:rsidR="00015879" w:rsidRPr="00746A0A" w:rsidRDefault="00015879" w:rsidP="00015879">
            <w:r w:rsidRPr="00746A0A">
              <w:rPr>
                <w:rFonts w:hint="eastAsia"/>
              </w:rPr>
              <w:t>SCRIPT LOAD "local tmp=tonumber(redis.call('GET',KEYS[1])) if tmp&lt;tonumber(KEYS[2]) then return redis.call('INCRBY',KEYS[1],KEYS[3]) else return tmp end"</w:t>
            </w:r>
          </w:p>
        </w:tc>
      </w:tr>
    </w:tbl>
    <w:p w:rsidR="00015879" w:rsidRPr="004D191B" w:rsidRDefault="00015879" w:rsidP="00015879">
      <w:pPr>
        <w:rPr>
          <w:rFonts w:hint="eastAsia"/>
        </w:rPr>
      </w:pPr>
    </w:p>
    <w:p w:rsidR="00015879" w:rsidRDefault="00015879" w:rsidP="00015879">
      <w:pPr>
        <w:pStyle w:val="1"/>
        <w:rPr>
          <w:rFonts w:hint="eastAsia"/>
        </w:rPr>
      </w:pPr>
      <w:bookmarkStart w:id="657" w:name="_Toc458274385"/>
      <w:bookmarkStart w:id="658" w:name="_Toc466185547"/>
      <w:r>
        <w:rPr>
          <w:rFonts w:hint="eastAsia"/>
        </w:rPr>
        <w:t>系统接口说明</w:t>
      </w:r>
      <w:bookmarkEnd w:id="657"/>
      <w:bookmarkEnd w:id="658"/>
    </w:p>
    <w:p w:rsidR="00015879" w:rsidRPr="00015879" w:rsidRDefault="00015879" w:rsidP="00015879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59" w:name="_Toc458274386"/>
      <w:bookmarkStart w:id="660" w:name="_Toc466185548"/>
      <w:bookmarkEnd w:id="660"/>
    </w:p>
    <w:p w:rsidR="00015879" w:rsidRDefault="00015879" w:rsidP="00015879">
      <w:pPr>
        <w:pStyle w:val="2"/>
        <w:rPr>
          <w:rFonts w:hint="eastAsia"/>
        </w:rPr>
      </w:pPr>
      <w:bookmarkStart w:id="661" w:name="_Toc466185549"/>
      <w:r w:rsidRPr="00C517AB">
        <w:t>fw_getDomainIp</w:t>
      </w:r>
      <w:r>
        <w:rPr>
          <w:rFonts w:hint="eastAsia"/>
        </w:rPr>
        <w:t>获取服务</w:t>
      </w:r>
      <w:r>
        <w:rPr>
          <w:rFonts w:hint="eastAsia"/>
        </w:rPr>
        <w:t>ip</w:t>
      </w:r>
      <w:bookmarkEnd w:id="659"/>
      <w:bookmarkEnd w:id="661"/>
    </w:p>
    <w:p w:rsidR="00015879" w:rsidRDefault="00015879" w:rsidP="00015879">
      <w:pPr>
        <w:rPr>
          <w:rFonts w:hint="eastAsia"/>
        </w:rPr>
      </w:pPr>
      <w:r w:rsidRPr="00C517AB">
        <w:rPr>
          <w:rFonts w:hint="eastAsia"/>
        </w:rPr>
        <w:t>调用</w:t>
      </w:r>
      <w:r>
        <w:rPr>
          <w:rFonts w:hint="eastAsia"/>
        </w:rPr>
        <w:t>方式：</w:t>
      </w:r>
    </w:p>
    <w:p w:rsidR="00015879" w:rsidRDefault="00015879" w:rsidP="00015879">
      <w:pPr>
        <w:rPr>
          <w:rFonts w:hint="eastAsia"/>
        </w:rPr>
      </w:pPr>
      <w:r w:rsidRPr="00526914">
        <w:t xml:space="preserve">{"service_id":" fw_getDomainIp","app_type":4,"ver_name":"1.2.0" ,"content": {" domainName": " </w:t>
      </w:r>
      <w:r>
        <w:rPr>
          <w:rFonts w:hint="eastAsia"/>
        </w:rPr>
        <w:t>ownercar</w:t>
      </w:r>
      <w:r w:rsidRPr="00526914">
        <w:t>"}}</w:t>
      </w:r>
    </w:p>
    <w:p w:rsidR="00015879" w:rsidRDefault="00015879" w:rsidP="00015879">
      <w:pPr>
        <w:rPr>
          <w:rFonts w:hint="eastAsia"/>
        </w:rPr>
      </w:pP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参数说明：</w:t>
      </w:r>
    </w:p>
    <w:p w:rsidR="00015879" w:rsidRDefault="00015879" w:rsidP="00015879">
      <w:pPr>
        <w:rPr>
          <w:rFonts w:hint="eastAsia"/>
        </w:rPr>
      </w:pPr>
      <w:r w:rsidRPr="00526914">
        <w:t>domainName</w:t>
      </w:r>
      <w:r>
        <w:rPr>
          <w:rFonts w:hint="eastAsia"/>
        </w:rPr>
        <w:t>要获取的</w:t>
      </w:r>
      <w:r>
        <w:rPr>
          <w:rFonts w:hint="eastAsia"/>
        </w:rPr>
        <w:t>ip</w:t>
      </w:r>
      <w:r>
        <w:rPr>
          <w:rFonts w:hint="eastAsia"/>
        </w:rPr>
        <w:t>名称</w:t>
      </w:r>
    </w:p>
    <w:p w:rsidR="00015879" w:rsidRDefault="00015879" w:rsidP="00015879">
      <w:pPr>
        <w:rPr>
          <w:rFonts w:hint="eastAsia"/>
        </w:rPr>
      </w:pPr>
    </w:p>
    <w:p w:rsidR="00015879" w:rsidRDefault="00015879" w:rsidP="00015879">
      <w:pPr>
        <w:pStyle w:val="2"/>
        <w:rPr>
          <w:rFonts w:hint="eastAsia"/>
        </w:rPr>
      </w:pPr>
      <w:bookmarkStart w:id="662" w:name="_Toc458274387"/>
      <w:bookmarkStart w:id="663" w:name="_Toc466185550"/>
      <w:r w:rsidRPr="00526914">
        <w:lastRenderedPageBreak/>
        <w:t>fw_consumeGetMessage</w:t>
      </w:r>
      <w:r>
        <w:rPr>
          <w:rFonts w:hint="eastAsia"/>
        </w:rPr>
        <w:t>获取接口响应时间信息</w:t>
      </w:r>
      <w:bookmarkEnd w:id="662"/>
      <w:bookmarkEnd w:id="663"/>
    </w:p>
    <w:p w:rsidR="00015879" w:rsidRDefault="00015879" w:rsidP="00015879">
      <w:pPr>
        <w:rPr>
          <w:rFonts w:hint="eastAsia"/>
        </w:rPr>
      </w:pPr>
      <w:r w:rsidRPr="00C517AB">
        <w:rPr>
          <w:rFonts w:hint="eastAsia"/>
        </w:rPr>
        <w:t>调用</w:t>
      </w:r>
      <w:r>
        <w:rPr>
          <w:rFonts w:hint="eastAsia"/>
        </w:rPr>
        <w:t>方式：</w:t>
      </w:r>
    </w:p>
    <w:p w:rsidR="00015879" w:rsidRDefault="00015879" w:rsidP="00015879">
      <w:pPr>
        <w:rPr>
          <w:rFonts w:hint="eastAsia"/>
        </w:rPr>
      </w:pPr>
      <w:r w:rsidRPr="00526914">
        <w:t>{"service_id":"fw_consumeGetMessage","app_type":4,"ver_name":"1.2.0" ,"content": {"day": 20151028}}</w:t>
      </w: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参数说明：</w:t>
      </w:r>
    </w:p>
    <w:p w:rsidR="00015879" w:rsidRDefault="00015879" w:rsidP="00015879">
      <w:pPr>
        <w:rPr>
          <w:rFonts w:hint="eastAsia"/>
        </w:rPr>
      </w:pPr>
      <w:r w:rsidRPr="00526914">
        <w:t>day</w:t>
      </w:r>
      <w:r>
        <w:rPr>
          <w:rFonts w:hint="eastAsia"/>
        </w:rPr>
        <w:t>：日期</w:t>
      </w: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act</w:t>
      </w:r>
      <w:r>
        <w:rPr>
          <w:rFonts w:hint="eastAsia"/>
        </w:rPr>
        <w:t>：接口名称</w:t>
      </w:r>
    </w:p>
    <w:p w:rsidR="00015879" w:rsidRDefault="00015879" w:rsidP="00015879">
      <w:pPr>
        <w:rPr>
          <w:rFonts w:hint="eastAsia"/>
        </w:rPr>
      </w:pPr>
      <w:r w:rsidRPr="00526914">
        <w:t>statistics</w:t>
      </w:r>
      <w:r>
        <w:rPr>
          <w:rFonts w:hint="eastAsia"/>
        </w:rPr>
        <w:t>：统计天数</w:t>
      </w:r>
    </w:p>
    <w:p w:rsidR="00015879" w:rsidRDefault="00015879" w:rsidP="00015879">
      <w:pPr>
        <w:rPr>
          <w:rFonts w:hint="eastAsia"/>
        </w:rPr>
      </w:pPr>
    </w:p>
    <w:p w:rsidR="00015879" w:rsidRDefault="00015879" w:rsidP="00015879">
      <w:pPr>
        <w:rPr>
          <w:rFonts w:hint="eastAsia"/>
        </w:rPr>
      </w:pPr>
      <w:r>
        <w:rPr>
          <w:rFonts w:hint="eastAsia"/>
        </w:rPr>
        <w:t>以上参数选传一个即可</w:t>
      </w:r>
    </w:p>
    <w:p w:rsidR="00015879" w:rsidRDefault="00015879" w:rsidP="00015879">
      <w:pPr>
        <w:rPr>
          <w:rFonts w:hint="eastAsia"/>
        </w:rPr>
      </w:pPr>
    </w:p>
    <w:p w:rsidR="00015879" w:rsidRDefault="00015879" w:rsidP="00015879">
      <w:pPr>
        <w:pStyle w:val="1"/>
      </w:pPr>
      <w:bookmarkStart w:id="664" w:name="_Toc458274401"/>
      <w:bookmarkStart w:id="665" w:name="_Toc466185551"/>
      <w:r>
        <w:rPr>
          <w:rFonts w:hint="eastAsia"/>
        </w:rPr>
        <w:t>配置及参数说明</w:t>
      </w:r>
      <w:bookmarkEnd w:id="664"/>
      <w:bookmarkEnd w:id="665"/>
    </w:p>
    <w:p w:rsidR="00015879" w:rsidRPr="00015879" w:rsidRDefault="00015879" w:rsidP="00015879">
      <w:pPr>
        <w:pStyle w:val="ac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666" w:name="_Toc458274402"/>
      <w:bookmarkStart w:id="667" w:name="_Toc466185552"/>
      <w:bookmarkEnd w:id="667"/>
    </w:p>
    <w:p w:rsidR="00015879" w:rsidRDefault="00015879" w:rsidP="00015879">
      <w:pPr>
        <w:pStyle w:val="2"/>
      </w:pPr>
      <w:bookmarkStart w:id="668" w:name="_Toc466185553"/>
      <w:r>
        <w:rPr>
          <w:rFonts w:hint="eastAsia"/>
        </w:rPr>
        <w:t>系统错误码</w:t>
      </w:r>
      <w:bookmarkEnd w:id="666"/>
      <w:bookmarkEnd w:id="66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61"/>
        <w:gridCol w:w="4261"/>
      </w:tblGrid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错误码说明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错误码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成功，返回跳转页面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-1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成功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0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未知错误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999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系统启动错误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998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编码时错误</w:t>
            </w:r>
          </w:p>
        </w:tc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997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业务级错误</w:t>
            </w:r>
          </w:p>
        </w:tc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996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Session</w:t>
            </w:r>
            <w:r w:rsidRPr="00681CB8">
              <w:rPr>
                <w:rFonts w:ascii="Consolas" w:hAnsi="Consolas" w:cs="Consolas"/>
                <w:bCs/>
                <w:color w:val="7F0055"/>
              </w:rPr>
              <w:t>无效或者过期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900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Session</w:t>
            </w:r>
            <w:r w:rsidRPr="00681CB8">
              <w:rPr>
                <w:rFonts w:ascii="Consolas" w:hAnsi="Consolas" w:cs="Consolas" w:hint="eastAsia"/>
                <w:bCs/>
                <w:color w:val="7F0055"/>
              </w:rPr>
              <w:t>验证不通过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901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文件上传失败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902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数据库错误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903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服务器维护中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904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/>
                <w:bCs/>
                <w:color w:val="7F0055"/>
              </w:rPr>
              <w:t>R</w:t>
            </w:r>
            <w:r>
              <w:rPr>
                <w:rFonts w:ascii="Consolas" w:hAnsi="Consolas" w:cs="Consolas" w:hint="eastAsia"/>
                <w:bCs/>
                <w:color w:val="7F0055"/>
              </w:rPr>
              <w:t>edis</w:t>
            </w:r>
            <w:r>
              <w:rPr>
                <w:rFonts w:ascii="Consolas" w:hAnsi="Consolas" w:cs="Consolas" w:hint="eastAsia"/>
                <w:bCs/>
                <w:color w:val="7F0055"/>
              </w:rPr>
              <w:t>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90</w:t>
            </w:r>
            <w:r>
              <w:rPr>
                <w:rFonts w:ascii="Consolas" w:hAnsi="Consolas" w:cs="Consolas" w:hint="eastAsia"/>
                <w:bCs/>
                <w:color w:val="7F0055"/>
              </w:rPr>
              <w:t>5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参数错误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906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权限不足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908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页面不存在</w:t>
            </w:r>
          </w:p>
        </w:tc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909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接口已经失效或者不存在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910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获取认证</w:t>
            </w:r>
            <w:r w:rsidRPr="00681CB8">
              <w:rPr>
                <w:rFonts w:ascii="Consolas" w:hAnsi="Consolas" w:cs="Consolas"/>
                <w:bCs/>
                <w:color w:val="7F0055"/>
              </w:rPr>
              <w:t>KEY</w:t>
            </w:r>
            <w:r w:rsidRPr="00681CB8">
              <w:rPr>
                <w:rFonts w:ascii="Consolas" w:hAnsi="Consolas" w:cs="Consolas"/>
                <w:bCs/>
                <w:color w:val="7F0055"/>
              </w:rPr>
              <w:t>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911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已连接同类型</w:t>
            </w:r>
            <w:r>
              <w:rPr>
                <w:rFonts w:ascii="Consolas" w:hAnsi="Consolas" w:cs="Consolas" w:hint="eastAsia"/>
                <w:bCs/>
                <w:color w:val="7F0055"/>
              </w:rPr>
              <w:t>websocket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912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用户已登陆</w:t>
            </w:r>
          </w:p>
        </w:tc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913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系统配置错误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914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报文格式不正确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915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报文为空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916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加密失败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917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lastRenderedPageBreak/>
              <w:t>解密失败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918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签名验证失败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919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 w:rsidRPr="00681CB8">
              <w:rPr>
                <w:rFonts w:ascii="Consolas" w:hAnsi="Consolas" w:cs="Consolas"/>
                <w:bCs/>
                <w:color w:val="7F0055"/>
              </w:rPr>
              <w:t>响应失败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 w:rsidRPr="00681CB8">
              <w:rPr>
                <w:rFonts w:ascii="Consolas" w:hAnsi="Consolas" w:cs="Consolas" w:hint="eastAsia"/>
                <w:bCs/>
                <w:color w:val="7F0055"/>
              </w:rPr>
              <w:t>920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快速响应失败</w:t>
            </w:r>
          </w:p>
        </w:tc>
        <w:tc>
          <w:tcPr>
            <w:tcW w:w="4261" w:type="dxa"/>
          </w:tcPr>
          <w:p w:rsidR="00015879" w:rsidRPr="00681CB8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921</w:t>
            </w:r>
          </w:p>
        </w:tc>
      </w:tr>
      <w:tr w:rsidR="00015879" w:rsidRPr="00681CB8" w:rsidTr="00015879"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未支持错误</w:t>
            </w:r>
          </w:p>
        </w:tc>
        <w:tc>
          <w:tcPr>
            <w:tcW w:w="4261" w:type="dxa"/>
          </w:tcPr>
          <w:p w:rsidR="00015879" w:rsidRDefault="00015879" w:rsidP="00015879">
            <w:pPr>
              <w:autoSpaceDE w:val="0"/>
              <w:autoSpaceDN w:val="0"/>
              <w:adjustRightInd w:val="0"/>
              <w:rPr>
                <w:rFonts w:ascii="Consolas" w:hAnsi="Consolas" w:cs="Consolas" w:hint="eastAsia"/>
                <w:bCs/>
                <w:color w:val="7F0055"/>
              </w:rPr>
            </w:pPr>
            <w:r>
              <w:rPr>
                <w:rFonts w:ascii="Consolas" w:hAnsi="Consolas" w:cs="Consolas" w:hint="eastAsia"/>
                <w:bCs/>
                <w:color w:val="7F0055"/>
              </w:rPr>
              <w:t>922</w:t>
            </w:r>
          </w:p>
        </w:tc>
      </w:tr>
    </w:tbl>
    <w:p w:rsidR="00015879" w:rsidRDefault="00015879" w:rsidP="00015879">
      <w:pPr>
        <w:pStyle w:val="2"/>
      </w:pPr>
      <w:bookmarkStart w:id="669" w:name="_Toc458274403"/>
      <w:bookmarkStart w:id="670" w:name="_Toc466185554"/>
      <w:r>
        <w:rPr>
          <w:rFonts w:hint="eastAsia"/>
        </w:rPr>
        <w:t>配置文件说明</w:t>
      </w:r>
      <w:bookmarkEnd w:id="669"/>
      <w:bookmarkEnd w:id="670"/>
    </w:p>
    <w:p w:rsidR="00015879" w:rsidRPr="00FB2844" w:rsidRDefault="00015879" w:rsidP="00015879">
      <w:pPr>
        <w:pStyle w:val="ac"/>
        <w:keepNext/>
        <w:keepLines/>
        <w:numPr>
          <w:ilvl w:val="0"/>
          <w:numId w:val="12"/>
        </w:numPr>
        <w:spacing w:before="260" w:after="260"/>
        <w:ind w:right="238" w:firstLineChars="0"/>
        <w:outlineLvl w:val="2"/>
        <w:rPr>
          <w:rFonts w:ascii="Arial" w:eastAsia="黑体" w:hAnsi="Arial"/>
          <w:b/>
          <w:vanish/>
          <w:sz w:val="30"/>
          <w:szCs w:val="30"/>
          <w:lang/>
        </w:rPr>
      </w:pPr>
      <w:bookmarkStart w:id="671" w:name="_Toc452560113"/>
      <w:bookmarkStart w:id="672" w:name="_Toc453057867"/>
      <w:bookmarkStart w:id="673" w:name="_Toc456453845"/>
      <w:bookmarkStart w:id="674" w:name="_Toc458270124"/>
      <w:bookmarkStart w:id="675" w:name="_Toc458272944"/>
      <w:bookmarkStart w:id="676" w:name="_Toc458274148"/>
      <w:bookmarkStart w:id="677" w:name="_Toc458274276"/>
      <w:bookmarkStart w:id="678" w:name="_Toc458274404"/>
      <w:bookmarkStart w:id="679" w:name="_Toc466185555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</w:p>
    <w:p w:rsidR="00015879" w:rsidRPr="00FB2844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/>
          <w:b/>
          <w:vanish/>
          <w:sz w:val="30"/>
          <w:szCs w:val="30"/>
          <w:lang/>
        </w:rPr>
      </w:pPr>
      <w:bookmarkStart w:id="680" w:name="_Toc452560114"/>
      <w:bookmarkStart w:id="681" w:name="_Toc453057868"/>
      <w:bookmarkStart w:id="682" w:name="_Toc456453846"/>
      <w:bookmarkStart w:id="683" w:name="_Toc458270125"/>
      <w:bookmarkStart w:id="684" w:name="_Toc458272945"/>
      <w:bookmarkStart w:id="685" w:name="_Toc458274149"/>
      <w:bookmarkStart w:id="686" w:name="_Toc458274277"/>
      <w:bookmarkStart w:id="687" w:name="_Toc458274405"/>
      <w:bookmarkStart w:id="688" w:name="_Toc466185556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</w:p>
    <w:p w:rsidR="00015879" w:rsidRPr="00FB2844" w:rsidRDefault="00015879" w:rsidP="00015879">
      <w:pPr>
        <w:pStyle w:val="ac"/>
        <w:keepNext/>
        <w:keepLines/>
        <w:numPr>
          <w:ilvl w:val="1"/>
          <w:numId w:val="12"/>
        </w:numPr>
        <w:spacing w:before="260" w:after="260"/>
        <w:ind w:right="238" w:firstLineChars="0"/>
        <w:outlineLvl w:val="2"/>
        <w:rPr>
          <w:rFonts w:ascii="Arial" w:eastAsia="黑体" w:hAnsi="Arial"/>
          <w:b/>
          <w:vanish/>
          <w:sz w:val="30"/>
          <w:szCs w:val="30"/>
          <w:lang/>
        </w:rPr>
      </w:pPr>
      <w:bookmarkStart w:id="689" w:name="_Toc452560115"/>
      <w:bookmarkStart w:id="690" w:name="_Toc453057869"/>
      <w:bookmarkStart w:id="691" w:name="_Toc456453847"/>
      <w:bookmarkStart w:id="692" w:name="_Toc458270126"/>
      <w:bookmarkStart w:id="693" w:name="_Toc458272946"/>
      <w:bookmarkStart w:id="694" w:name="_Toc458274150"/>
      <w:bookmarkStart w:id="695" w:name="_Toc458274278"/>
      <w:bookmarkStart w:id="696" w:name="_Toc458274406"/>
      <w:bookmarkStart w:id="697" w:name="_Toc466185557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</w:p>
    <w:p w:rsidR="00015879" w:rsidRPr="003742B9" w:rsidRDefault="00015879" w:rsidP="007B6921">
      <w:pPr>
        <w:pStyle w:val="3"/>
        <w:rPr>
          <w:rFonts w:hint="eastAsia"/>
        </w:rPr>
      </w:pPr>
      <w:bookmarkStart w:id="698" w:name="_Toc458274407"/>
      <w:bookmarkStart w:id="699" w:name="_Toc466185558"/>
      <w:r w:rsidRPr="00FB2844">
        <w:t>sys_baseconf.properties</w:t>
      </w:r>
      <w:bookmarkEnd w:id="698"/>
      <w:bookmarkEnd w:id="69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401"/>
        <w:gridCol w:w="6121"/>
      </w:tblGrid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K</w:t>
            </w:r>
            <w:r w:rsidRPr="002A7DC9">
              <w:rPr>
                <w:rFonts w:hint="eastAsia"/>
                <w:lang/>
              </w:rPr>
              <w:t>ey</w:t>
            </w:r>
            <w:r w:rsidRPr="002A7DC9">
              <w:rPr>
                <w:rFonts w:hint="eastAsia"/>
                <w:lang/>
              </w:rPr>
              <w:t>值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说明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uploadDir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文件上传后缓存位置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uploadURL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文件上传后的</w:t>
            </w:r>
            <w:r w:rsidRPr="002A7DC9">
              <w:rPr>
                <w:rFonts w:hint="eastAsia"/>
                <w:lang/>
              </w:rPr>
              <w:t>url</w:t>
            </w:r>
            <w:r w:rsidRPr="002A7DC9">
              <w:rPr>
                <w:rFonts w:hint="eastAsia"/>
                <w:lang/>
              </w:rPr>
              <w:t>前缀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jdbcFileName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数据库连接文件名，默认为“</w:t>
            </w:r>
            <w:r w:rsidRPr="002A7DC9">
              <w:rPr>
                <w:rFonts w:hint="eastAsia"/>
                <w:lang/>
              </w:rPr>
              <w:t>jdbc</w:t>
            </w:r>
            <w:r w:rsidRPr="002A7DC9">
              <w:rPr>
                <w:rFonts w:hint="eastAsia"/>
                <w:lang/>
              </w:rPr>
              <w:t>”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recordTimeConsume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是否开启接口耗时记录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encryptkey.common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全局秘钥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companyName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公司名，用于业务层识别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htmlFilterInuse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是否开启</w:t>
            </w:r>
            <w:r w:rsidRPr="002A7DC9">
              <w:rPr>
                <w:lang/>
              </w:rPr>
              <w:t>html</w:t>
            </w:r>
            <w:r w:rsidRPr="002A7DC9">
              <w:rPr>
                <w:lang/>
              </w:rPr>
              <w:t>过滤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appType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端类型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noAuthorityUrl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无权限返回页面</w:t>
            </w:r>
            <w:r w:rsidRPr="002A7DC9">
              <w:rPr>
                <w:rFonts w:hint="eastAsia"/>
                <w:lang/>
              </w:rPr>
              <w:t>，默认为“</w:t>
            </w:r>
            <w:r w:rsidRPr="002A7DC9">
              <w:rPr>
                <w:rFonts w:hint="eastAsia"/>
                <w:lang/>
              </w:rPr>
              <w:t>index.html</w:t>
            </w:r>
            <w:r w:rsidRPr="002A7DC9">
              <w:rPr>
                <w:rFonts w:hint="eastAsia"/>
                <w:lang/>
              </w:rPr>
              <w:t>”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sessionStrategy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session</w:t>
            </w:r>
            <w:r w:rsidRPr="002A7DC9">
              <w:rPr>
                <w:lang/>
              </w:rPr>
              <w:t>多端登陆策略</w:t>
            </w:r>
            <w:r w:rsidRPr="002A7DC9">
              <w:rPr>
                <w:rFonts w:hint="eastAsia"/>
                <w:lang/>
              </w:rPr>
              <w:t>，可选值范围：</w:t>
            </w:r>
            <w:r w:rsidRPr="002A7DC9">
              <w:rPr>
                <w:lang/>
              </w:rPr>
              <w:t>TICK</w:t>
            </w:r>
            <w:r w:rsidRPr="002A7DC9">
              <w:rPr>
                <w:rFonts w:hint="eastAsia"/>
                <w:lang/>
              </w:rPr>
              <w:t>（重登陆踢出策略）</w:t>
            </w:r>
            <w:r w:rsidRPr="002A7DC9">
              <w:rPr>
                <w:lang/>
              </w:rPr>
              <w:t>REJECT</w:t>
            </w:r>
            <w:r w:rsidRPr="002A7DC9">
              <w:rPr>
                <w:rFonts w:hint="eastAsia"/>
                <w:lang/>
              </w:rPr>
              <w:t>（重登陆拒绝策略）</w:t>
            </w:r>
            <w:r w:rsidRPr="002A7DC9">
              <w:rPr>
                <w:lang/>
              </w:rPr>
              <w:t>MULTI</w:t>
            </w:r>
            <w:r w:rsidRPr="002A7DC9">
              <w:rPr>
                <w:rFonts w:hint="eastAsia"/>
                <w:lang/>
              </w:rPr>
              <w:t>（允许重登陆），默认为</w:t>
            </w:r>
            <w:r w:rsidRPr="002A7DC9">
              <w:rPr>
                <w:lang/>
              </w:rPr>
              <w:t>MULTI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websocket.pathaccept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websocket</w:t>
            </w:r>
            <w:r w:rsidRPr="002A7DC9">
              <w:rPr>
                <w:lang/>
              </w:rPr>
              <w:t>接受的路径</w:t>
            </w:r>
            <w:r w:rsidRPr="002A7DC9">
              <w:rPr>
                <w:rFonts w:hint="eastAsia"/>
                <w:lang/>
              </w:rPr>
              <w:t>，用“，”隔开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mq.actualize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消息队列实现方式</w:t>
            </w:r>
            <w:r w:rsidRPr="002A7DC9">
              <w:rPr>
                <w:rFonts w:hint="eastAsia"/>
                <w:lang/>
              </w:rPr>
              <w:t>，目前只有</w:t>
            </w:r>
            <w:r w:rsidRPr="002A7DC9">
              <w:rPr>
                <w:rFonts w:hint="eastAsia"/>
                <w:lang/>
              </w:rPr>
              <w:t>redis</w:t>
            </w:r>
            <w:r w:rsidRPr="002A7DC9">
              <w:rPr>
                <w:rFonts w:hint="eastAsia"/>
                <w:lang/>
              </w:rPr>
              <w:t>方式，默认为</w:t>
            </w:r>
            <w:r w:rsidRPr="002A7DC9">
              <w:rPr>
                <w:rFonts w:hint="eastAsia"/>
                <w:lang/>
              </w:rPr>
              <w:t>redis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isDebug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</w:t>
            </w:r>
            <w:r w:rsidRPr="002A7DC9">
              <w:rPr>
                <w:lang/>
              </w:rPr>
              <w:t>debug</w:t>
            </w:r>
            <w:r w:rsidRPr="002A7DC9">
              <w:rPr>
                <w:lang/>
              </w:rPr>
              <w:t>模式</w:t>
            </w:r>
            <w:r w:rsidRPr="002A7DC9">
              <w:rPr>
                <w:rFonts w:hint="eastAsia"/>
                <w:lang/>
              </w:rPr>
              <w:t>，默认为</w:t>
            </w:r>
            <w:r w:rsidRPr="002A7DC9">
              <w:rPr>
                <w:rFonts w:hint="eastAsia"/>
                <w:lang/>
              </w:rPr>
              <w:t>false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actSave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是否保存接口</w:t>
            </w:r>
            <w:r w:rsidRPr="002A7DC9">
              <w:rPr>
                <w:rFonts w:hint="eastAsia"/>
                <w:lang/>
              </w:rPr>
              <w:t>（把接口信息存入</w:t>
            </w:r>
            <w:r w:rsidRPr="002A7DC9">
              <w:rPr>
                <w:rFonts w:hint="eastAsia"/>
                <w:lang/>
              </w:rPr>
              <w:t>t_sys_act</w:t>
            </w:r>
            <w:r w:rsidRPr="002A7DC9">
              <w:rPr>
                <w:rFonts w:hint="eastAsia"/>
                <w:lang/>
              </w:rPr>
              <w:t>表，接口信息变化时开启一次即可）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asyncTimeOut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异步超时</w:t>
            </w:r>
            <w:r w:rsidRPr="002A7DC9">
              <w:rPr>
                <w:rFonts w:hint="eastAsia"/>
                <w:lang/>
              </w:rPr>
              <w:t>，默认为</w:t>
            </w:r>
            <w:r w:rsidRPr="002A7DC9">
              <w:rPr>
                <w:rFonts w:hint="eastAsia"/>
                <w:lang/>
              </w:rPr>
              <w:t>90000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version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业务代码对应框架版本</w:t>
            </w:r>
            <w:r w:rsidRPr="002A7DC9">
              <w:rPr>
                <w:rFonts w:hint="eastAsia"/>
                <w:lang/>
              </w:rPr>
              <w:t>，默认为“</w:t>
            </w:r>
            <w:r w:rsidRPr="002A7DC9">
              <w:rPr>
                <w:rFonts w:hint="eastAsia"/>
                <w:lang/>
              </w:rPr>
              <w:t>1.2</w:t>
            </w:r>
            <w:r w:rsidRPr="002A7DC9">
              <w:rPr>
                <w:rFonts w:hint="eastAsia"/>
                <w:lang/>
              </w:rPr>
              <w:t>”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authorityInuse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是否开启权限管理</w:t>
            </w:r>
            <w:r w:rsidRPr="002A7DC9">
              <w:rPr>
                <w:rFonts w:hint="eastAsia"/>
                <w:lang/>
              </w:rPr>
              <w:t>，默认为</w:t>
            </w:r>
            <w:r w:rsidRPr="002A7DC9">
              <w:rPr>
                <w:rFonts w:hint="eastAsia"/>
                <w:lang/>
              </w:rPr>
              <w:t>false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allowAllOrigin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是否跨域</w:t>
            </w:r>
            <w:r w:rsidRPr="002A7DC9">
              <w:rPr>
                <w:rFonts w:hint="eastAsia"/>
                <w:lang/>
              </w:rPr>
              <w:t>，默认为</w:t>
            </w:r>
            <w:r w:rsidRPr="002A7DC9">
              <w:rPr>
                <w:rFonts w:hint="eastAsia"/>
                <w:lang/>
              </w:rPr>
              <w:t>false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pipelineOriginList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使用</w:t>
            </w:r>
            <w:r w:rsidRPr="002A7DC9">
              <w:rPr>
                <w:lang/>
              </w:rPr>
              <w:t>pipeline</w:t>
            </w:r>
            <w:r w:rsidRPr="002A7DC9">
              <w:rPr>
                <w:lang/>
              </w:rPr>
              <w:t>请求的域名列表</w:t>
            </w:r>
            <w:r w:rsidRPr="002A7DC9">
              <w:rPr>
                <w:rFonts w:hint="eastAsia"/>
                <w:lang/>
              </w:rPr>
              <w:t>，用“，”隔开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190B87">
              <w:rPr>
                <w:lang/>
              </w:rPr>
              <w:t>cookieName</w:t>
            </w:r>
          </w:p>
        </w:tc>
        <w:tc>
          <w:tcPr>
            <w:tcW w:w="6367" w:type="dxa"/>
          </w:tcPr>
          <w:p w:rsidR="00015879" w:rsidRPr="002A7DC9" w:rsidRDefault="00015879" w:rsidP="00015879">
            <w:pPr>
              <w:rPr>
                <w:lang/>
              </w:rPr>
            </w:pPr>
            <w:r>
              <w:rPr>
                <w:lang/>
              </w:rPr>
              <w:t>C</w:t>
            </w:r>
            <w:r>
              <w:rPr>
                <w:rFonts w:hint="eastAsia"/>
                <w:lang/>
              </w:rPr>
              <w:t>ookie</w:t>
            </w:r>
            <w:r>
              <w:rPr>
                <w:rFonts w:hint="eastAsia"/>
                <w:lang/>
              </w:rPr>
              <w:t>的名称</w:t>
            </w:r>
          </w:p>
        </w:tc>
      </w:tr>
      <w:tr w:rsidR="00015879" w:rsidRPr="002A7DC9" w:rsidTr="00015879">
        <w:tc>
          <w:tcPr>
            <w:tcW w:w="2155" w:type="dxa"/>
          </w:tcPr>
          <w:p w:rsidR="00015879" w:rsidRPr="00190B87" w:rsidRDefault="00015879" w:rsidP="00015879">
            <w:pPr>
              <w:rPr>
                <w:lang/>
              </w:rPr>
            </w:pPr>
            <w:r w:rsidRPr="00190B87">
              <w:rPr>
                <w:rFonts w:hint="eastAsia"/>
                <w:lang/>
              </w:rPr>
              <w:t>cookiePath</w:t>
            </w:r>
          </w:p>
        </w:tc>
        <w:tc>
          <w:tcPr>
            <w:tcW w:w="6367" w:type="dxa"/>
          </w:tcPr>
          <w:p w:rsidR="00015879" w:rsidRDefault="00015879" w:rsidP="00015879">
            <w:pPr>
              <w:rPr>
                <w:lang/>
              </w:rPr>
            </w:pPr>
            <w:r>
              <w:rPr>
                <w:lang/>
              </w:rPr>
              <w:t>C</w:t>
            </w:r>
            <w:r>
              <w:rPr>
                <w:rFonts w:hint="eastAsia"/>
                <w:lang/>
              </w:rPr>
              <w:t>ookie</w:t>
            </w:r>
            <w:r>
              <w:rPr>
                <w:rFonts w:hint="eastAsia"/>
                <w:lang/>
              </w:rPr>
              <w:t>的路径</w:t>
            </w:r>
          </w:p>
        </w:tc>
      </w:tr>
    </w:tbl>
    <w:p w:rsidR="00015879" w:rsidRPr="003742B9" w:rsidRDefault="00015879" w:rsidP="00015879">
      <w:pPr>
        <w:pStyle w:val="3"/>
        <w:rPr>
          <w:rFonts w:hint="eastAsia"/>
        </w:rPr>
      </w:pPr>
      <w:bookmarkStart w:id="700" w:name="_Toc458274408"/>
      <w:bookmarkStart w:id="701" w:name="_Toc466185559"/>
      <w:r w:rsidRPr="00410D75">
        <w:t>system.properties</w:t>
      </w:r>
      <w:bookmarkEnd w:id="700"/>
      <w:bookmarkEnd w:id="701"/>
    </w:p>
    <w:p w:rsidR="00015879" w:rsidRDefault="00015879" w:rsidP="00015879">
      <w:pPr>
        <w:rPr>
          <w:rFonts w:hint="eastAsia"/>
          <w:lang/>
        </w:rPr>
      </w:pPr>
      <w:r w:rsidRPr="00410D75">
        <w:rPr>
          <w:lang/>
        </w:rPr>
        <w:t>system.properties</w:t>
      </w:r>
      <w:r>
        <w:rPr>
          <w:rFonts w:hint="eastAsia"/>
          <w:lang/>
        </w:rPr>
        <w:t>里的内容在启动完成后将写入</w:t>
      </w:r>
      <w:r>
        <w:rPr>
          <w:rFonts w:hint="eastAsia"/>
          <w:lang/>
        </w:rPr>
        <w:t>java</w:t>
      </w:r>
      <w:r>
        <w:rPr>
          <w:rFonts w:hint="eastAsia"/>
          <w:lang/>
        </w:rPr>
        <w:t>运行参数中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K</w:t>
            </w:r>
            <w:r w:rsidRPr="002A7DC9">
              <w:rPr>
                <w:rFonts w:hint="eastAsia"/>
                <w:lang/>
              </w:rPr>
              <w:t>ey</w:t>
            </w:r>
            <w:r w:rsidRPr="002A7DC9">
              <w:rPr>
                <w:rFonts w:hint="eastAsia"/>
                <w:lang/>
              </w:rPr>
              <w:t>值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说明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application.web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运行实例的服务器地址，填内网</w:t>
            </w:r>
            <w:r w:rsidRPr="002A7DC9">
              <w:rPr>
                <w:rFonts w:hint="eastAsia"/>
                <w:lang/>
              </w:rPr>
              <w:t>ip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lastRenderedPageBreak/>
              <w:t>application.name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运行实例的类别名称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server.name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rFonts w:hint="eastAsia"/>
                <w:lang/>
              </w:rPr>
              <w:t>运行实例的名称，用于同一台机子中同类别的运行实例的区分</w:t>
            </w:r>
          </w:p>
        </w:tc>
      </w:tr>
    </w:tbl>
    <w:p w:rsidR="00015879" w:rsidRDefault="00015879" w:rsidP="00015879">
      <w:pPr>
        <w:rPr>
          <w:rFonts w:hint="eastAsia"/>
          <w:lang/>
        </w:rPr>
      </w:pPr>
    </w:p>
    <w:p w:rsidR="00015879" w:rsidRPr="003742B9" w:rsidRDefault="00015879" w:rsidP="00015879">
      <w:pPr>
        <w:pStyle w:val="3"/>
        <w:rPr>
          <w:rFonts w:ascii="Arial" w:hAnsi="Arial" w:hint="eastAsia"/>
          <w:b/>
          <w:szCs w:val="30"/>
        </w:rPr>
      </w:pPr>
      <w:bookmarkStart w:id="702" w:name="_Toc458274409"/>
      <w:bookmarkStart w:id="703" w:name="_Toc466185560"/>
      <w:r w:rsidRPr="00410D75">
        <w:t>redis.properties</w:t>
      </w:r>
      <w:bookmarkEnd w:id="702"/>
      <w:bookmarkEnd w:id="703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目前需开启</w:t>
      </w:r>
      <w:r>
        <w:rPr>
          <w:rFonts w:hint="eastAsia"/>
          <w:lang/>
        </w:rPr>
        <w:t>5</w:t>
      </w:r>
      <w:r>
        <w:rPr>
          <w:rFonts w:hint="eastAsia"/>
          <w:lang/>
        </w:rPr>
        <w:t>个库，库名分别是：</w:t>
      </w:r>
      <w:r>
        <w:rPr>
          <w:rFonts w:hint="eastAsia"/>
          <w:lang/>
        </w:rPr>
        <w:t>common</w:t>
      </w:r>
      <w:r>
        <w:rPr>
          <w:rFonts w:hint="eastAsia"/>
          <w:lang/>
        </w:rPr>
        <w:t>，</w:t>
      </w:r>
      <w:r>
        <w:rPr>
          <w:rFonts w:hint="eastAsia"/>
          <w:lang/>
        </w:rPr>
        <w:t>cache</w:t>
      </w:r>
      <w:r>
        <w:rPr>
          <w:rFonts w:hint="eastAsia"/>
          <w:lang/>
        </w:rPr>
        <w:t>，</w:t>
      </w:r>
      <w:r>
        <w:rPr>
          <w:rFonts w:hint="eastAsia"/>
          <w:lang/>
        </w:rPr>
        <w:t>session</w:t>
      </w:r>
      <w:r>
        <w:rPr>
          <w:rFonts w:hint="eastAsia"/>
          <w:lang/>
        </w:rPr>
        <w:t>，</w:t>
      </w:r>
      <w:r>
        <w:rPr>
          <w:rFonts w:hint="eastAsia"/>
          <w:lang/>
        </w:rPr>
        <w:t>seq</w:t>
      </w:r>
      <w:r>
        <w:rPr>
          <w:rFonts w:hint="eastAsia"/>
          <w:lang/>
        </w:rPr>
        <w:t>，</w:t>
      </w:r>
      <w:r>
        <w:rPr>
          <w:rFonts w:hint="eastAsia"/>
          <w:lang/>
        </w:rPr>
        <w:t>mq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库名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说明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common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通用库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cache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数据库缓存库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session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lang/>
              </w:rPr>
              <w:t>S</w:t>
            </w:r>
            <w:r w:rsidRPr="002A7DC9">
              <w:rPr>
                <w:rFonts w:hint="eastAsia"/>
                <w:lang/>
              </w:rPr>
              <w:t>ession</w:t>
            </w:r>
            <w:r w:rsidRPr="002A7DC9">
              <w:rPr>
                <w:rFonts w:hint="eastAsia"/>
                <w:lang/>
              </w:rPr>
              <w:t>库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rFonts w:hint="eastAsia"/>
                <w:lang/>
              </w:rPr>
              <w:t>seq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数据库主键序列库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rFonts w:hint="eastAsia"/>
                <w:lang/>
              </w:rPr>
              <w:t>mq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rFonts w:hint="eastAsia"/>
                <w:lang/>
              </w:rPr>
              <w:t>消息队列库</w:t>
            </w:r>
          </w:p>
        </w:tc>
      </w:tr>
    </w:tbl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每个库中都需配置</w:t>
      </w:r>
      <w:r>
        <w:rPr>
          <w:rFonts w:hint="eastAsia"/>
          <w:lang/>
        </w:rPr>
        <w:t>4</w:t>
      </w:r>
      <w:r>
        <w:rPr>
          <w:rFonts w:hint="eastAsia"/>
          <w:lang/>
        </w:rPr>
        <w:t>个参数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参数名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说明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host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R</w:t>
            </w:r>
            <w:r w:rsidRPr="002A7DC9">
              <w:rPr>
                <w:rFonts w:hint="eastAsia"/>
                <w:lang/>
              </w:rPr>
              <w:t>edis</w:t>
            </w:r>
            <w:r w:rsidRPr="002A7DC9">
              <w:rPr>
                <w:rFonts w:hint="eastAsia"/>
                <w:lang/>
              </w:rPr>
              <w:t>的</w:t>
            </w:r>
            <w:r w:rsidRPr="002A7DC9">
              <w:rPr>
                <w:rFonts w:hint="eastAsia"/>
                <w:lang/>
              </w:rPr>
              <w:t>host ip</w:t>
            </w:r>
            <w:r w:rsidRPr="002A7DC9">
              <w:rPr>
                <w:rFonts w:hint="eastAsia"/>
                <w:lang/>
              </w:rPr>
              <w:t>地址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port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端口号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lang/>
              </w:rPr>
              <w:t>database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rFonts w:hint="eastAsia"/>
                <w:lang/>
              </w:rPr>
              <w:t>库号</w:t>
            </w:r>
          </w:p>
        </w:tc>
      </w:tr>
      <w:tr w:rsidR="00015879" w:rsidRPr="002A7DC9" w:rsidTr="00015879">
        <w:tc>
          <w:tcPr>
            <w:tcW w:w="2235" w:type="dxa"/>
          </w:tcPr>
          <w:p w:rsidR="00015879" w:rsidRPr="002A7DC9" w:rsidRDefault="00015879" w:rsidP="00015879">
            <w:pPr>
              <w:rPr>
                <w:rFonts w:hint="eastAsia"/>
                <w:lang/>
              </w:rPr>
            </w:pPr>
            <w:r w:rsidRPr="002A7DC9">
              <w:rPr>
                <w:lang/>
              </w:rPr>
              <w:t>password</w:t>
            </w:r>
          </w:p>
        </w:tc>
        <w:tc>
          <w:tcPr>
            <w:tcW w:w="6287" w:type="dxa"/>
          </w:tcPr>
          <w:p w:rsidR="00015879" w:rsidRPr="002A7DC9" w:rsidRDefault="00015879" w:rsidP="00015879">
            <w:pPr>
              <w:rPr>
                <w:lang/>
              </w:rPr>
            </w:pPr>
            <w:r w:rsidRPr="002A7DC9">
              <w:rPr>
                <w:rFonts w:hint="eastAsia"/>
                <w:lang/>
              </w:rPr>
              <w:t>密码</w:t>
            </w:r>
          </w:p>
        </w:tc>
      </w:tr>
    </w:tbl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配置例子：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common.host=</w:t>
      </w:r>
      <w:r>
        <w:rPr>
          <w:rFonts w:ascii="Consolas" w:hAnsi="Consolas" w:cs="Consolas"/>
          <w:color w:val="2A00FF"/>
        </w:rPr>
        <w:t>192.168.1.158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common.port=</w:t>
      </w:r>
      <w:r>
        <w:rPr>
          <w:rFonts w:ascii="Consolas" w:hAnsi="Consolas" w:cs="Consolas"/>
          <w:color w:val="2A00FF"/>
        </w:rPr>
        <w:t>6370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common.database=</w:t>
      </w:r>
      <w:r>
        <w:rPr>
          <w:rFonts w:ascii="Consolas" w:hAnsi="Consolas" w:cs="Consolas"/>
          <w:color w:val="2A00FF"/>
        </w:rPr>
        <w:t>0</w:t>
      </w:r>
    </w:p>
    <w:p w:rsidR="00015879" w:rsidRDefault="00015879" w:rsidP="00015879">
      <w:pPr>
        <w:rPr>
          <w:rFonts w:ascii="Consolas" w:hAnsi="Consolas" w:cs="Consolas" w:hint="eastAsia"/>
          <w:color w:val="2A00FF"/>
        </w:rPr>
      </w:pPr>
      <w:r>
        <w:rPr>
          <w:rFonts w:ascii="Consolas" w:hAnsi="Consolas" w:cs="Consolas"/>
          <w:color w:val="000000"/>
        </w:rPr>
        <w:t>common.password=</w:t>
      </w:r>
      <w:r>
        <w:rPr>
          <w:rFonts w:ascii="Consolas" w:hAnsi="Consolas" w:cs="Consolas"/>
          <w:color w:val="2A00FF"/>
        </w:rPr>
        <w:t>Passw0rd</w:t>
      </w:r>
    </w:p>
    <w:p w:rsidR="00015879" w:rsidRDefault="00015879" w:rsidP="00015879">
      <w:pPr>
        <w:rPr>
          <w:rFonts w:ascii="Consolas" w:hAnsi="Consolas" w:cs="Consolas" w:hint="eastAsia"/>
          <w:color w:val="2A00FF"/>
        </w:rPr>
      </w:pPr>
    </w:p>
    <w:p w:rsidR="00015879" w:rsidRPr="003742B9" w:rsidRDefault="00015879" w:rsidP="00015879">
      <w:pPr>
        <w:pStyle w:val="3"/>
        <w:rPr>
          <w:rFonts w:ascii="Arial" w:hAnsi="Arial" w:hint="eastAsia"/>
          <w:b/>
          <w:szCs w:val="30"/>
        </w:rPr>
      </w:pPr>
      <w:bookmarkStart w:id="704" w:name="_Toc458274410"/>
      <w:bookmarkStart w:id="705" w:name="_Toc466185561"/>
      <w:r w:rsidRPr="001B30DB">
        <w:t>domainIp.properties</w:t>
      </w:r>
      <w:bookmarkEnd w:id="704"/>
      <w:bookmarkEnd w:id="705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域名转</w:t>
      </w:r>
      <w:r>
        <w:rPr>
          <w:rFonts w:hint="eastAsia"/>
          <w:lang/>
        </w:rPr>
        <w:t>ip</w:t>
      </w:r>
      <w:r>
        <w:rPr>
          <w:rFonts w:hint="eastAsia"/>
          <w:lang/>
        </w:rPr>
        <w:t>配置文件</w:t>
      </w:r>
    </w:p>
    <w:p w:rsidR="00015879" w:rsidRPr="003742B9" w:rsidRDefault="00015879" w:rsidP="00015879">
      <w:pPr>
        <w:pStyle w:val="3"/>
        <w:rPr>
          <w:rFonts w:ascii="Arial" w:hAnsi="Arial" w:hint="eastAsia"/>
          <w:b/>
          <w:szCs w:val="30"/>
        </w:rPr>
      </w:pPr>
      <w:bookmarkStart w:id="706" w:name="_Toc458274411"/>
      <w:bookmarkStart w:id="707" w:name="_Toc466185562"/>
      <w:r w:rsidRPr="001B30DB">
        <w:t>dfs_client.conf</w:t>
      </w:r>
      <w:bookmarkEnd w:id="706"/>
      <w:bookmarkEnd w:id="707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fastdfs</w:t>
      </w:r>
      <w:r>
        <w:rPr>
          <w:rFonts w:hint="eastAsia"/>
          <w:lang/>
        </w:rPr>
        <w:t>配置文件</w:t>
      </w:r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配置例子：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#seconds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connect_timeout = 30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network_timeout = 60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charset = ISO8859-1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group=group1</w:t>
      </w:r>
    </w:p>
    <w:p w:rsidR="00015879" w:rsidRPr="001B30DB" w:rsidRDefault="00015879" w:rsidP="00015879">
      <w:pPr>
        <w:rPr>
          <w:lang/>
        </w:rPr>
      </w:pP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tracker_server = 10.247.53.130:22122</w:t>
      </w:r>
    </w:p>
    <w:p w:rsidR="00015879" w:rsidRPr="001B30DB" w:rsidRDefault="00015879" w:rsidP="00015879">
      <w:pPr>
        <w:rPr>
          <w:lang/>
        </w:rPr>
      </w:pP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# not used indeed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http.tracker_http_port = 80</w:t>
      </w:r>
    </w:p>
    <w:p w:rsidR="00015879" w:rsidRPr="001B30DB" w:rsidRDefault="00015879" w:rsidP="00015879">
      <w:pPr>
        <w:rPr>
          <w:lang/>
        </w:rPr>
      </w:pPr>
      <w:r w:rsidRPr="001B30DB">
        <w:rPr>
          <w:lang/>
        </w:rPr>
        <w:t>http.anti_steal_token = no</w:t>
      </w:r>
    </w:p>
    <w:p w:rsidR="00015879" w:rsidRDefault="00015879" w:rsidP="00015879">
      <w:pPr>
        <w:rPr>
          <w:rFonts w:hint="eastAsia"/>
          <w:lang/>
        </w:rPr>
      </w:pPr>
      <w:r w:rsidRPr="001B30DB">
        <w:rPr>
          <w:lang/>
        </w:rPr>
        <w:t>http.secret_key = FastDFS1234567890</w:t>
      </w:r>
    </w:p>
    <w:p w:rsidR="00015879" w:rsidRDefault="00015879" w:rsidP="00015879">
      <w:pPr>
        <w:rPr>
          <w:rFonts w:hint="eastAsia"/>
          <w:lang/>
        </w:rPr>
      </w:pPr>
    </w:p>
    <w:p w:rsidR="00015879" w:rsidRDefault="00015879" w:rsidP="00015879">
      <w:pPr>
        <w:rPr>
          <w:rFonts w:hint="eastAsia"/>
          <w:lang/>
        </w:rPr>
      </w:pPr>
      <w:r w:rsidRPr="001B30DB">
        <w:rPr>
          <w:lang/>
        </w:rPr>
        <w:t>tracker_server</w:t>
      </w:r>
      <w:r>
        <w:rPr>
          <w:rFonts w:hint="eastAsia"/>
          <w:lang/>
        </w:rPr>
        <w:t>为</w:t>
      </w:r>
      <w:r>
        <w:rPr>
          <w:rFonts w:hint="eastAsia"/>
          <w:lang/>
        </w:rPr>
        <w:t>fastdfs</w:t>
      </w:r>
      <w:r>
        <w:rPr>
          <w:rFonts w:hint="eastAsia"/>
          <w:lang/>
        </w:rPr>
        <w:t>的上传地址</w:t>
      </w:r>
    </w:p>
    <w:p w:rsidR="00015879" w:rsidRDefault="00015879" w:rsidP="00015879">
      <w:pPr>
        <w:rPr>
          <w:rFonts w:hint="eastAsia"/>
          <w:lang/>
        </w:rPr>
      </w:pPr>
    </w:p>
    <w:p w:rsidR="00015879" w:rsidRPr="003742B9" w:rsidRDefault="00015879" w:rsidP="00015879">
      <w:pPr>
        <w:pStyle w:val="3"/>
        <w:rPr>
          <w:rFonts w:ascii="Arial" w:hAnsi="Arial" w:hint="eastAsia"/>
          <w:b/>
          <w:szCs w:val="30"/>
        </w:rPr>
      </w:pPr>
      <w:bookmarkStart w:id="708" w:name="_Toc458274412"/>
      <w:bookmarkStart w:id="709" w:name="_Toc466185563"/>
      <w:r w:rsidRPr="001B30DB">
        <w:t>dubbo.properties</w:t>
      </w:r>
      <w:bookmarkEnd w:id="708"/>
      <w:bookmarkEnd w:id="709"/>
    </w:p>
    <w:p w:rsidR="00015879" w:rsidRDefault="00015879" w:rsidP="00015879">
      <w:pPr>
        <w:rPr>
          <w:rFonts w:hint="eastAsia"/>
          <w:lang/>
        </w:rPr>
      </w:pPr>
      <w:r>
        <w:rPr>
          <w:rFonts w:hint="eastAsia"/>
          <w:lang/>
        </w:rPr>
        <w:t>dubbo</w:t>
      </w:r>
      <w:r>
        <w:rPr>
          <w:rFonts w:hint="eastAsia"/>
          <w:lang/>
        </w:rPr>
        <w:t>的配置文件</w:t>
      </w:r>
    </w:p>
    <w:p w:rsidR="00015879" w:rsidRDefault="00015879" w:rsidP="00015879">
      <w:pPr>
        <w:rPr>
          <w:rFonts w:hint="eastAsia"/>
          <w:lang/>
        </w:rPr>
      </w:pPr>
    </w:p>
    <w:p w:rsidR="00015879" w:rsidRPr="001B30DB" w:rsidRDefault="00015879" w:rsidP="00015879">
      <w:pPr>
        <w:rPr>
          <w:rFonts w:ascii="Consolas" w:hAnsi="Consolas" w:cs="Consolas" w:hint="eastAsia"/>
          <w:color w:val="2A00FF"/>
        </w:rPr>
      </w:pPr>
      <w:r w:rsidRPr="001B30DB">
        <w:rPr>
          <w:lang/>
        </w:rPr>
        <w:t>dubbo.annotation.package=</w:t>
      </w:r>
      <w:r>
        <w:rPr>
          <w:rFonts w:ascii="Consolas" w:hAnsi="Consolas" w:cs="Consolas"/>
          <w:color w:val="2A00FF"/>
        </w:rPr>
        <w:t>net.jahhan</w:t>
      </w:r>
      <w:r w:rsidRPr="001B30DB">
        <w:rPr>
          <w:rFonts w:ascii="Consolas" w:hAnsi="Consolas" w:cs="Consolas"/>
          <w:color w:val="2A00FF"/>
        </w:rPr>
        <w:t>.manager.action</w:t>
      </w:r>
    </w:p>
    <w:p w:rsidR="00015879" w:rsidRDefault="00015879" w:rsidP="00015879">
      <w:pPr>
        <w:rPr>
          <w:rFonts w:hint="eastAsia"/>
          <w:lang/>
        </w:rPr>
      </w:pPr>
      <w:r w:rsidRPr="001B30DB">
        <w:rPr>
          <w:rFonts w:hint="eastAsia"/>
          <w:lang/>
        </w:rPr>
        <w:t>为</w:t>
      </w:r>
      <w:r>
        <w:rPr>
          <w:rFonts w:hint="eastAsia"/>
          <w:lang/>
        </w:rPr>
        <w:t>dubbo</w:t>
      </w:r>
      <w:r>
        <w:rPr>
          <w:rFonts w:hint="eastAsia"/>
          <w:lang/>
        </w:rPr>
        <w:t>实现类及消费类的包名</w:t>
      </w:r>
    </w:p>
    <w:p w:rsidR="00015879" w:rsidRDefault="00015879" w:rsidP="00015879">
      <w:pPr>
        <w:rPr>
          <w:rFonts w:hint="eastAsia"/>
          <w:lang/>
        </w:rPr>
      </w:pPr>
    </w:p>
    <w:p w:rsidR="00015879" w:rsidRPr="001B30DB" w:rsidRDefault="00015879" w:rsidP="00015879">
      <w:pPr>
        <w:rPr>
          <w:rFonts w:hint="eastAsia"/>
          <w:lang/>
        </w:rPr>
      </w:pPr>
      <w:r w:rsidRPr="001B30DB">
        <w:rPr>
          <w:lang/>
        </w:rPr>
        <w:t>dubbo.container=</w:t>
      </w:r>
      <w:r w:rsidRPr="001B30DB">
        <w:rPr>
          <w:rFonts w:ascii="Consolas" w:hAnsi="Consolas" w:cs="Consolas"/>
          <w:color w:val="2A00FF"/>
        </w:rPr>
        <w:t>guice</w:t>
      </w:r>
    </w:p>
    <w:p w:rsidR="00015879" w:rsidRDefault="00015879" w:rsidP="00015879">
      <w:pPr>
        <w:rPr>
          <w:rFonts w:hint="eastAsia"/>
          <w:lang/>
        </w:rPr>
      </w:pPr>
      <w:r w:rsidRPr="001B30DB">
        <w:rPr>
          <w:rFonts w:hint="eastAsia"/>
          <w:lang/>
        </w:rPr>
        <w:t>为开启框架对</w:t>
      </w:r>
      <w:r w:rsidRPr="001B30DB">
        <w:rPr>
          <w:rFonts w:hint="eastAsia"/>
          <w:lang/>
        </w:rPr>
        <w:t>dubbo</w:t>
      </w:r>
      <w:r w:rsidRPr="001B30DB">
        <w:rPr>
          <w:rFonts w:hint="eastAsia"/>
          <w:lang/>
        </w:rPr>
        <w:t>的</w:t>
      </w:r>
      <w:r w:rsidRPr="001B30DB">
        <w:rPr>
          <w:rFonts w:hint="eastAsia"/>
          <w:lang/>
        </w:rPr>
        <w:t>guice</w:t>
      </w:r>
      <w:r w:rsidRPr="001B30DB">
        <w:rPr>
          <w:rFonts w:hint="eastAsia"/>
          <w:lang/>
        </w:rPr>
        <w:t>支持</w:t>
      </w:r>
    </w:p>
    <w:p w:rsidR="00015879" w:rsidRDefault="00015879" w:rsidP="00015879">
      <w:pPr>
        <w:rPr>
          <w:rFonts w:hint="eastAsia"/>
          <w:lang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dubbo.registry.address=</w:t>
      </w:r>
      <w:r>
        <w:rPr>
          <w:rFonts w:ascii="Consolas" w:hAnsi="Consolas" w:cs="Consolas"/>
          <w:color w:val="2A00FF"/>
          <w:u w:val="single"/>
        </w:rPr>
        <w:t>zk</w:t>
      </w:r>
      <w:r>
        <w:rPr>
          <w:rFonts w:ascii="Consolas" w:hAnsi="Consolas" w:cs="Consolas"/>
          <w:color w:val="2A00FF"/>
        </w:rPr>
        <w:t>://192.168.1.163:4180</w:t>
      </w:r>
    </w:p>
    <w:p w:rsidR="00015879" w:rsidRDefault="00015879" w:rsidP="00015879">
      <w:pPr>
        <w:rPr>
          <w:rFonts w:ascii="Consolas" w:hAnsi="Consolas" w:cs="Consolas" w:hint="eastAsia"/>
          <w:color w:val="2A00FF"/>
        </w:rPr>
      </w:pPr>
      <w:r>
        <w:rPr>
          <w:rFonts w:ascii="Consolas" w:hAnsi="Consolas" w:cs="Consolas"/>
          <w:color w:val="000000"/>
        </w:rPr>
        <w:t>dubbo.registry.client=</w:t>
      </w:r>
      <w:r>
        <w:rPr>
          <w:rFonts w:ascii="Consolas" w:hAnsi="Consolas" w:cs="Consolas"/>
          <w:color w:val="2A00FF"/>
        </w:rPr>
        <w:t>curator2</w:t>
      </w:r>
    </w:p>
    <w:p w:rsidR="00015879" w:rsidRPr="001B30DB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1B30DB">
        <w:rPr>
          <w:rFonts w:ascii="Consolas" w:hAnsi="Consolas" w:cs="Consolas" w:hint="eastAsia"/>
          <w:color w:val="000000"/>
        </w:rPr>
        <w:t>为框架对</w:t>
      </w:r>
      <w:r w:rsidRPr="001B30DB">
        <w:rPr>
          <w:rFonts w:ascii="Consolas" w:hAnsi="Consolas" w:cs="Consolas" w:hint="eastAsia"/>
          <w:color w:val="000000"/>
        </w:rPr>
        <w:t>zk</w:t>
      </w:r>
      <w:r w:rsidRPr="001B30DB">
        <w:rPr>
          <w:rFonts w:ascii="Consolas" w:hAnsi="Consolas" w:cs="Consolas" w:hint="eastAsia"/>
          <w:color w:val="000000"/>
        </w:rPr>
        <w:t>连接方式的升级支持写法</w:t>
      </w:r>
    </w:p>
    <w:p w:rsidR="00015879" w:rsidRDefault="00015879" w:rsidP="00015879">
      <w:pPr>
        <w:rPr>
          <w:rFonts w:hint="eastAsia"/>
        </w:rPr>
      </w:pPr>
    </w:p>
    <w:p w:rsidR="00015879" w:rsidRDefault="00015879" w:rsidP="00015879">
      <w:pPr>
        <w:rPr>
          <w:rFonts w:ascii="Consolas" w:hAnsi="Consolas" w:cs="Consolas" w:hint="eastAsia"/>
          <w:color w:val="2A00FF"/>
        </w:rPr>
      </w:pPr>
      <w:r w:rsidRPr="001B30DB">
        <w:rPr>
          <w:rFonts w:ascii="Consolas" w:hAnsi="Consolas" w:cs="Consolas"/>
          <w:color w:val="000000"/>
        </w:rPr>
        <w:t>dubbo.service.filter=</w:t>
      </w:r>
      <w:r w:rsidRPr="001B30DB">
        <w:rPr>
          <w:rFonts w:ascii="Consolas" w:hAnsi="Consolas" w:cs="Consolas"/>
          <w:color w:val="2A00FF"/>
        </w:rPr>
        <w:t>default,dbTransaction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 w:rsidRPr="00B651FF">
        <w:rPr>
          <w:rFonts w:ascii="Consolas" w:hAnsi="Consolas" w:cs="Consolas" w:hint="eastAsia"/>
          <w:color w:val="000000"/>
        </w:rPr>
        <w:t>为框架对提供端的扩展，消费端不用配置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其他配置说明见</w:t>
      </w:r>
      <w:r>
        <w:rPr>
          <w:rFonts w:ascii="Consolas" w:hAnsi="Consolas" w:cs="Consolas" w:hint="eastAsia"/>
          <w:color w:val="000000"/>
        </w:rPr>
        <w:t>dubbo</w:t>
      </w:r>
      <w:r>
        <w:rPr>
          <w:rFonts w:ascii="Consolas" w:hAnsi="Consolas" w:cs="Consolas" w:hint="eastAsia"/>
          <w:color w:val="000000"/>
        </w:rPr>
        <w:t>的官网说明</w:t>
      </w:r>
    </w:p>
    <w:p w:rsidR="00015879" w:rsidRDefault="00015879" w:rsidP="00015879">
      <w:pPr>
        <w:rPr>
          <w:rFonts w:hint="eastAsia"/>
        </w:rPr>
      </w:pPr>
      <w:hyperlink r:id="rId41" w:history="1">
        <w:r w:rsidRPr="00980666">
          <w:rPr>
            <w:rStyle w:val="a9"/>
          </w:rPr>
          <w:t>http://dubbo.io/User+Guide-zh.htm</w:t>
        </w:r>
      </w:hyperlink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Pr="003742B9" w:rsidRDefault="00015879" w:rsidP="00015879">
      <w:pPr>
        <w:pStyle w:val="3"/>
        <w:rPr>
          <w:rFonts w:ascii="Arial" w:hAnsi="Arial" w:hint="eastAsia"/>
          <w:b/>
          <w:szCs w:val="30"/>
        </w:rPr>
      </w:pPr>
      <w:bookmarkStart w:id="710" w:name="_Toc458274413"/>
      <w:bookmarkStart w:id="711" w:name="_Toc466185564"/>
      <w:r w:rsidRPr="00B651FF">
        <w:t>jdbc.properties</w:t>
      </w:r>
      <w:bookmarkEnd w:id="710"/>
      <w:bookmarkEnd w:id="711"/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数据库连接的配置文件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 w:hint="eastAsia"/>
          <w:color w:val="000000"/>
        </w:rPr>
        <w:t>配置例子：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000000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###############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jdbc.dbtype=</w:t>
      </w:r>
      <w:r>
        <w:rPr>
          <w:rFonts w:ascii="Consolas" w:hAnsi="Consolas" w:cs="Consolas"/>
          <w:color w:val="2A00FF"/>
          <w:u w:val="single"/>
        </w:rPr>
        <w:t>mysql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  <w:u w:val="single"/>
        </w:rPr>
        <w:t>jdbc.driver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color w:val="2A00FF"/>
        </w:rPr>
        <w:t>com.mysql.jdbc.Driver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jdbc.checkoutTimeout=</w:t>
      </w:r>
      <w:r>
        <w:rPr>
          <w:rFonts w:ascii="Consolas" w:hAnsi="Consolas" w:cs="Consolas"/>
          <w:color w:val="2A00FF"/>
        </w:rPr>
        <w:t>2000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jdbc.maxStatements=</w:t>
      </w:r>
      <w:r>
        <w:rPr>
          <w:rFonts w:ascii="Consolas" w:hAnsi="Consolas" w:cs="Consolas"/>
          <w:color w:val="2A00FF"/>
        </w:rPr>
        <w:t>1000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jdbc.maxStatementsPerConnection=</w:t>
      </w:r>
      <w:r>
        <w:rPr>
          <w:rFonts w:ascii="Consolas" w:hAnsi="Consolas" w:cs="Consolas"/>
          <w:color w:val="2A00FF"/>
        </w:rPr>
        <w:t>50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jdbc.maxIdleTime=</w:t>
      </w:r>
      <w:r>
        <w:rPr>
          <w:rFonts w:ascii="Consolas" w:hAnsi="Consolas" w:cs="Consolas"/>
          <w:color w:val="2A00FF"/>
        </w:rPr>
        <w:t>60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jdbc.unreturnedConnectionTimeout=</w:t>
      </w:r>
      <w:r>
        <w:rPr>
          <w:rFonts w:ascii="Consolas" w:hAnsi="Consolas" w:cs="Consolas"/>
          <w:color w:val="2A00FF"/>
        </w:rPr>
        <w:t>180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>jdbc.initialPoolSize=</w:t>
      </w:r>
      <w:r>
        <w:rPr>
          <w:rFonts w:ascii="Consolas" w:hAnsi="Consolas" w:cs="Consolas"/>
          <w:color w:val="2A00FF"/>
        </w:rPr>
        <w:t>20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jdbc.poolsizemin=</w:t>
      </w:r>
      <w:r>
        <w:rPr>
          <w:rFonts w:ascii="Consolas" w:hAnsi="Consolas" w:cs="Consolas"/>
          <w:color w:val="2A00FF"/>
        </w:rPr>
        <w:t>10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jdbc.poolsizemax=</w:t>
      </w:r>
      <w:r>
        <w:rPr>
          <w:rFonts w:ascii="Consolas" w:hAnsi="Consolas" w:cs="Consolas"/>
          <w:color w:val="2A00FF"/>
        </w:rPr>
        <w:t>100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jdbc.acquireIncrement=</w:t>
      </w:r>
      <w:r>
        <w:rPr>
          <w:rFonts w:ascii="Consolas" w:hAnsi="Consolas" w:cs="Consolas"/>
          <w:color w:val="2A00FF"/>
        </w:rPr>
        <w:t>10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#########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read.jdbc.checkoutTimeout=</w:t>
      </w:r>
      <w:r>
        <w:rPr>
          <w:rFonts w:ascii="Consolas" w:hAnsi="Consolas" w:cs="Consolas"/>
          <w:color w:val="2A00FF"/>
        </w:rPr>
        <w:t>2000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read.jdbc.maxStatements=</w:t>
      </w:r>
      <w:r>
        <w:rPr>
          <w:rFonts w:ascii="Consolas" w:hAnsi="Consolas" w:cs="Consolas"/>
          <w:color w:val="2A00FF"/>
        </w:rPr>
        <w:t>1000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read.jdbc.maxStatementsPerConnection=</w:t>
      </w:r>
      <w:r>
        <w:rPr>
          <w:rFonts w:ascii="Consolas" w:hAnsi="Consolas" w:cs="Consolas"/>
          <w:color w:val="2A00FF"/>
        </w:rPr>
        <w:t>50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read.jdbc.maxIdleTime=</w:t>
      </w:r>
      <w:r>
        <w:rPr>
          <w:rFonts w:ascii="Consolas" w:hAnsi="Consolas" w:cs="Consolas"/>
          <w:color w:val="2A00FF"/>
        </w:rPr>
        <w:t>60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read.jdbc.unreturnedConnectionTimeout=</w:t>
      </w:r>
      <w:r>
        <w:rPr>
          <w:rFonts w:ascii="Consolas" w:hAnsi="Consolas" w:cs="Consolas"/>
          <w:color w:val="2A00FF"/>
        </w:rPr>
        <w:t>180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read.jdbc.initialPoolSize=</w:t>
      </w:r>
      <w:r>
        <w:rPr>
          <w:rFonts w:ascii="Consolas" w:hAnsi="Consolas" w:cs="Consolas"/>
          <w:color w:val="2A00FF"/>
        </w:rPr>
        <w:t>20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read.jdbc.poolsizemin=</w:t>
      </w:r>
      <w:r>
        <w:rPr>
          <w:rFonts w:ascii="Consolas" w:hAnsi="Consolas" w:cs="Consolas"/>
          <w:color w:val="2A00FF"/>
        </w:rPr>
        <w:t>10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read.jdbc.poolsizemax=</w:t>
      </w:r>
      <w:r>
        <w:rPr>
          <w:rFonts w:ascii="Consolas" w:hAnsi="Consolas" w:cs="Consolas"/>
          <w:color w:val="2A00FF"/>
        </w:rPr>
        <w:t>50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read.jdbc.acquireIncrement=</w:t>
      </w:r>
      <w:r>
        <w:rPr>
          <w:rFonts w:ascii="Consolas" w:hAnsi="Consolas" w:cs="Consolas"/>
          <w:color w:val="2A00FF"/>
        </w:rPr>
        <w:t>10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#########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jdbc.url=</w:t>
      </w:r>
      <w:r>
        <w:rPr>
          <w:rFonts w:ascii="Consolas" w:hAnsi="Consolas" w:cs="Consolas"/>
          <w:color w:val="2A00FF"/>
        </w:rPr>
        <w:t>jdbc:mysql://192.168.1.159:3306/qcw_new?useUnicode=true&amp;characterEncoding=</w:t>
      </w:r>
      <w:r>
        <w:rPr>
          <w:rFonts w:ascii="Consolas" w:hAnsi="Consolas" w:cs="Consolas"/>
          <w:color w:val="2A00FF"/>
          <w:u w:val="single"/>
        </w:rPr>
        <w:t>utf</w:t>
      </w:r>
      <w:r>
        <w:rPr>
          <w:rFonts w:ascii="Consolas" w:hAnsi="Consolas" w:cs="Consolas"/>
          <w:color w:val="2A00FF"/>
        </w:rPr>
        <w:t>-8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jdbc.username=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jdbc.password=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#########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read0.jdbc.url=</w:t>
      </w:r>
      <w:r>
        <w:rPr>
          <w:rFonts w:ascii="Consolas" w:hAnsi="Consolas" w:cs="Consolas"/>
          <w:color w:val="2A00FF"/>
        </w:rPr>
        <w:t>jdbc:mysql://192.168.1.159:3306/qcw_new?useUnicode=true&amp;characterEncoding=</w:t>
      </w:r>
      <w:r>
        <w:rPr>
          <w:rFonts w:ascii="Consolas" w:hAnsi="Consolas" w:cs="Consolas"/>
          <w:color w:val="2A00FF"/>
          <w:u w:val="single"/>
        </w:rPr>
        <w:t>utf</w:t>
      </w:r>
      <w:r>
        <w:rPr>
          <w:rFonts w:ascii="Consolas" w:hAnsi="Consolas" w:cs="Consolas"/>
          <w:color w:val="2A00FF"/>
        </w:rPr>
        <w:t>-8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read0.jdbc.username=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2A00FF"/>
          <w:u w:val="single"/>
        </w:rPr>
      </w:pPr>
      <w:r>
        <w:rPr>
          <w:rFonts w:ascii="Consolas" w:hAnsi="Consolas" w:cs="Consolas"/>
          <w:color w:val="000000"/>
        </w:rPr>
        <w:t>read0.jdbc.password=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  <w:color w:val="2A00FF"/>
          <w:u w:val="single"/>
        </w:rPr>
      </w:pP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</w:rPr>
      </w:pPr>
      <w:r>
        <w:rPr>
          <w:rFonts w:ascii="Consolas" w:hAnsi="Consolas" w:cs="Consolas" w:hint="eastAsia"/>
          <w:color w:val="000000"/>
        </w:rPr>
        <w:t>配置用</w:t>
      </w:r>
      <w:r>
        <w:rPr>
          <w:rFonts w:ascii="Consolas" w:hAnsi="Consolas" w:cs="Consolas"/>
          <w:color w:val="3F7F5F"/>
        </w:rPr>
        <w:t>#########</w:t>
      </w:r>
      <w:r>
        <w:rPr>
          <w:rFonts w:ascii="Consolas" w:hAnsi="Consolas" w:cs="Consolas" w:hint="eastAsia"/>
        </w:rPr>
        <w:t>隔开为</w:t>
      </w:r>
      <w:r>
        <w:rPr>
          <w:rFonts w:ascii="Consolas" w:hAnsi="Consolas" w:cs="Consolas" w:hint="eastAsia"/>
        </w:rPr>
        <w:t>4</w:t>
      </w:r>
      <w:r>
        <w:rPr>
          <w:rFonts w:ascii="Consolas" w:hAnsi="Consolas" w:cs="Consolas" w:hint="eastAsia"/>
        </w:rPr>
        <w:t>部分，第一部分为写库的配置，第二部分为读库配置，第三部分为写库的连接配置，第四部分为读库的连接配置，若有多个读库，可从</w:t>
      </w:r>
      <w:r>
        <w:rPr>
          <w:rFonts w:ascii="Consolas" w:hAnsi="Consolas" w:cs="Consolas" w:hint="eastAsia"/>
        </w:rPr>
        <w:t>read0,read1</w:t>
      </w:r>
      <w:r>
        <w:rPr>
          <w:rFonts w:ascii="Consolas" w:hAnsi="Consolas" w:cs="Consolas"/>
        </w:rPr>
        <w:t>…</w:t>
      </w:r>
      <w:r>
        <w:rPr>
          <w:rFonts w:ascii="Consolas" w:hAnsi="Consolas" w:cs="Consolas" w:hint="eastAsia"/>
        </w:rPr>
        <w:t>依次配置。</w:t>
      </w:r>
    </w:p>
    <w:p w:rsidR="00015879" w:rsidRDefault="00015879" w:rsidP="00015879">
      <w:pPr>
        <w:autoSpaceDE w:val="0"/>
        <w:autoSpaceDN w:val="0"/>
        <w:adjustRightInd w:val="0"/>
        <w:rPr>
          <w:rFonts w:ascii="Consolas" w:hAnsi="Consolas" w:cs="Consolas" w:hint="eastAsia"/>
        </w:rPr>
      </w:pPr>
    </w:p>
    <w:p w:rsidR="00015879" w:rsidRPr="006B5F87" w:rsidRDefault="00015879" w:rsidP="00015879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5A0A4D" w:rsidRPr="00015879" w:rsidRDefault="005A0A4D" w:rsidP="005A0A4D"/>
    <w:sectPr w:rsidR="005A0A4D" w:rsidRPr="00015879" w:rsidSect="002563CB">
      <w:headerReference w:type="even" r:id="rId42"/>
      <w:headerReference w:type="default" r:id="rId43"/>
      <w:footerReference w:type="even" r:id="rId44"/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6AA" w:rsidRDefault="004406AA" w:rsidP="00ED3FBC">
      <w:r>
        <w:separator/>
      </w:r>
    </w:p>
  </w:endnote>
  <w:endnote w:type="continuationSeparator" w:id="1">
    <w:p w:rsidR="004406AA" w:rsidRDefault="004406AA" w:rsidP="00ED3F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page" w:horzAnchor="page" w:tblpXSpec="right" w:tblpYSpec="bottom"/>
      <w:tblW w:w="281" w:type="pct"/>
      <w:tblLook w:val="04A0"/>
    </w:tblPr>
    <w:tblGrid>
      <w:gridCol w:w="499"/>
    </w:tblGrid>
    <w:tr w:rsidR="00015879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tbRl"/>
        </w:tcPr>
        <w:p w:rsidR="00015879" w:rsidRDefault="00015879">
          <w:pPr>
            <w:pStyle w:val="a3"/>
            <w:ind w:left="113" w:right="113"/>
          </w:pPr>
          <w:r>
            <w:rPr>
              <w:color w:val="4F81BD" w:themeColor="accent1"/>
              <w:lang w:val="zh-CN"/>
            </w:rPr>
            <w:t>章</w:t>
          </w:r>
          <w:r>
            <w:rPr>
              <w:color w:val="4F81BD" w:themeColor="accent1"/>
              <w:lang w:val="zh-CN"/>
            </w:rPr>
            <w:t xml:space="preserve">: </w:t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>
            <w:rPr>
              <w:rFonts w:hint="eastAsia"/>
              <w:b/>
              <w:bCs/>
              <w:noProof/>
            </w:rPr>
            <w:t>错误！文档中没有指定样式的文字。</w:t>
          </w:r>
          <w:r>
            <w:fldChar w:fldCharType="end"/>
          </w:r>
        </w:p>
      </w:tc>
    </w:tr>
    <w:tr w:rsidR="00015879">
      <w:tc>
        <w:tcPr>
          <w:tcW w:w="498" w:type="dxa"/>
          <w:tcBorders>
            <w:top w:val="single" w:sz="4" w:space="0" w:color="auto"/>
          </w:tcBorders>
        </w:tcPr>
        <w:p w:rsidR="00015879" w:rsidRDefault="00015879">
          <w:pPr>
            <w:pStyle w:val="a4"/>
          </w:pPr>
          <w:fldSimple w:instr=" PAGE   \* MERGEFORMAT ">
            <w:r w:rsidRPr="00D1620B">
              <w:rPr>
                <w:noProof/>
                <w:color w:val="4F81BD" w:themeColor="accent1"/>
                <w:sz w:val="40"/>
                <w:szCs w:val="40"/>
                <w:lang w:val="zh-CN"/>
              </w:rPr>
              <w:t>2</w:t>
            </w:r>
          </w:fldSimple>
        </w:p>
      </w:tc>
    </w:tr>
    <w:tr w:rsidR="00015879">
      <w:trPr>
        <w:trHeight w:val="768"/>
      </w:trPr>
      <w:tc>
        <w:tcPr>
          <w:tcW w:w="498" w:type="dxa"/>
        </w:tcPr>
        <w:p w:rsidR="00015879" w:rsidRDefault="00015879">
          <w:pPr>
            <w:pStyle w:val="a3"/>
          </w:pPr>
        </w:p>
      </w:tc>
    </w:tr>
  </w:tbl>
  <w:p w:rsidR="00015879" w:rsidRDefault="00015879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015879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15879" w:rsidRDefault="0001587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15879" w:rsidRDefault="00015879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5F1DFF" w:rsidRPr="005F1DFF">
              <w:rPr>
                <w:rFonts w:asciiTheme="majorHAnsi" w:hAnsiTheme="majorHAnsi"/>
                <w:b/>
                <w:noProof/>
                <w:lang w:val="zh-CN"/>
              </w:rPr>
              <w:t>32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15879" w:rsidRDefault="0001587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15879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15879" w:rsidRDefault="0001587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15879" w:rsidRDefault="0001587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15879" w:rsidRDefault="0001587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15879" w:rsidRPr="00D1620B" w:rsidRDefault="00015879">
    <w:pPr>
      <w:pStyle w:val="a4"/>
      <w:rPr>
        <w:color w:val="31849B" w:themeColor="accent5" w:themeShade="BF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6AA" w:rsidRDefault="004406AA" w:rsidP="00ED3FBC">
      <w:r>
        <w:separator/>
      </w:r>
    </w:p>
  </w:footnote>
  <w:footnote w:type="continuationSeparator" w:id="1">
    <w:p w:rsidR="004406AA" w:rsidRDefault="004406AA" w:rsidP="00ED3F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5879" w:rsidRPr="00D1620B" w:rsidRDefault="00015879">
    <w:pPr>
      <w:pStyle w:val="a3"/>
      <w:rPr>
        <w:color w:val="548DD4" w:themeColor="text2" w:themeTint="99"/>
        <w:sz w:val="28"/>
        <w:szCs w:val="28"/>
      </w:rPr>
    </w:pPr>
    <w:r w:rsidRPr="00D1620B">
      <w:rPr>
        <w:rFonts w:hint="eastAsia"/>
        <w:color w:val="548DD4" w:themeColor="text2" w:themeTint="99"/>
        <w:sz w:val="28"/>
        <w:szCs w:val="28"/>
      </w:rPr>
      <w:t>jahhan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5879" w:rsidRPr="002563CB" w:rsidRDefault="00015879">
    <w:pPr>
      <w:pStyle w:val="a3"/>
      <w:rPr>
        <w:color w:val="548DD4" w:themeColor="text2" w:themeTint="99"/>
        <w:sz w:val="28"/>
        <w:szCs w:val="28"/>
      </w:rPr>
    </w:pPr>
    <w:r w:rsidRPr="002563CB">
      <w:rPr>
        <w:rFonts w:hint="eastAsia"/>
        <w:color w:val="548DD4" w:themeColor="text2" w:themeTint="99"/>
        <w:sz w:val="28"/>
        <w:szCs w:val="28"/>
      </w:rPr>
      <w:t>jahhan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63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18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83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>
    <w:nsid w:val="00000006"/>
    <w:multiLevelType w:val="multilevel"/>
    <w:tmpl w:val="00000006"/>
    <w:lvl w:ilvl="0">
      <w:start w:val="1"/>
      <w:numFmt w:val="lowerLetter"/>
      <w:lvlText w:val="%1)"/>
      <w:lvlJc w:val="left"/>
      <w:pPr>
        <w:tabs>
          <w:tab w:val="num" w:pos="709"/>
        </w:tabs>
        <w:ind w:left="0" w:firstLine="420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850"/>
        </w:tabs>
        <w:ind w:left="850" w:hanging="425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76"/>
        </w:tabs>
        <w:ind w:left="1276" w:hanging="426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1559"/>
        </w:tabs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984"/>
        </w:tabs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409"/>
        </w:tabs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835"/>
        </w:tabs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3">
    <w:nsid w:val="00000008"/>
    <w:multiLevelType w:val="multilevel"/>
    <w:tmpl w:val="00000008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2124"/>
        </w:tabs>
        <w:ind w:left="212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0000000A"/>
    <w:multiLevelType w:val="multilevel"/>
    <w:tmpl w:val="406E516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eastAsia"/>
        <w:b/>
        <w:sz w:val="30"/>
        <w:szCs w:val="3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5">
    <w:nsid w:val="0000000C"/>
    <w:multiLevelType w:val="multilevel"/>
    <w:tmpl w:val="0000000C"/>
    <w:lvl w:ilvl="0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>
    <w:nsid w:val="17C17A03"/>
    <w:multiLevelType w:val="multilevel"/>
    <w:tmpl w:val="FBE4FC40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>
    <w:nsid w:val="28EF07FB"/>
    <w:multiLevelType w:val="hybridMultilevel"/>
    <w:tmpl w:val="BB18FF7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D926D2"/>
    <w:multiLevelType w:val="hybridMultilevel"/>
    <w:tmpl w:val="F71EC75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163CFE"/>
    <w:multiLevelType w:val="hybridMultilevel"/>
    <w:tmpl w:val="7AC66310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7C4FA4"/>
    <w:multiLevelType w:val="hybridMultilevel"/>
    <w:tmpl w:val="3F88A46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2"/>
  </w:num>
  <w:num w:numId="14">
    <w:abstractNumId w:val="1"/>
  </w:num>
  <w:num w:numId="15">
    <w:abstractNumId w:val="0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3FBC"/>
    <w:rsid w:val="00015879"/>
    <w:rsid w:val="00131A46"/>
    <w:rsid w:val="00140D69"/>
    <w:rsid w:val="00163518"/>
    <w:rsid w:val="00184917"/>
    <w:rsid w:val="00185354"/>
    <w:rsid w:val="002563CB"/>
    <w:rsid w:val="0029142E"/>
    <w:rsid w:val="004406AA"/>
    <w:rsid w:val="0044649F"/>
    <w:rsid w:val="004709AD"/>
    <w:rsid w:val="00487313"/>
    <w:rsid w:val="00493BEA"/>
    <w:rsid w:val="004C7C27"/>
    <w:rsid w:val="00523F29"/>
    <w:rsid w:val="005349D2"/>
    <w:rsid w:val="005A0A4D"/>
    <w:rsid w:val="005F1DFF"/>
    <w:rsid w:val="005F7503"/>
    <w:rsid w:val="00684AA6"/>
    <w:rsid w:val="00763F69"/>
    <w:rsid w:val="00784DCB"/>
    <w:rsid w:val="007B6921"/>
    <w:rsid w:val="008A08C9"/>
    <w:rsid w:val="00930F8E"/>
    <w:rsid w:val="00983E15"/>
    <w:rsid w:val="009A488D"/>
    <w:rsid w:val="00C51AB2"/>
    <w:rsid w:val="00CE3610"/>
    <w:rsid w:val="00D1620B"/>
    <w:rsid w:val="00D235E1"/>
    <w:rsid w:val="00D92469"/>
    <w:rsid w:val="00DA1BA3"/>
    <w:rsid w:val="00EC7B3F"/>
    <w:rsid w:val="00ED3FBC"/>
    <w:rsid w:val="00F2485C"/>
    <w:rsid w:val="00F36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page number" w:uiPriority="0"/>
    <w:lsdException w:name="List Bullet" w:uiPriority="0"/>
    <w:lsdException w:name="List 2" w:uiPriority="0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F69"/>
    <w:pPr>
      <w:widowControl w:val="0"/>
      <w:jc w:val="both"/>
    </w:pPr>
    <w:rPr>
      <w:sz w:val="24"/>
    </w:rPr>
  </w:style>
  <w:style w:type="paragraph" w:styleId="1">
    <w:name w:val="heading 1"/>
    <w:aliases w:val="章节"/>
    <w:basedOn w:val="a"/>
    <w:next w:val="a"/>
    <w:link w:val="1Char"/>
    <w:qFormat/>
    <w:rsid w:val="00D92469"/>
    <w:pPr>
      <w:numPr>
        <w:numId w:val="8"/>
      </w:numPr>
      <w:spacing w:before="340" w:after="33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大标题"/>
    <w:basedOn w:val="a"/>
    <w:next w:val="a"/>
    <w:link w:val="2Char"/>
    <w:unhideWhenUsed/>
    <w:qFormat/>
    <w:rsid w:val="00C51AB2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小标题"/>
    <w:basedOn w:val="a"/>
    <w:next w:val="a"/>
    <w:link w:val="3Char"/>
    <w:unhideWhenUsed/>
    <w:qFormat/>
    <w:rsid w:val="00D92469"/>
    <w:pPr>
      <w:keepNext/>
      <w:keepLines/>
      <w:numPr>
        <w:ilvl w:val="2"/>
        <w:numId w:val="4"/>
      </w:numPr>
      <w:spacing w:before="260" w:after="260" w:line="415" w:lineRule="auto"/>
      <w:jc w:val="left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rsid w:val="00015879"/>
    <w:pPr>
      <w:keepNext/>
      <w:widowControl/>
      <w:numPr>
        <w:ilvl w:val="3"/>
        <w:numId w:val="1"/>
      </w:numPr>
      <w:tabs>
        <w:tab w:val="left" w:pos="864"/>
      </w:tabs>
      <w:spacing w:before="240" w:after="60"/>
      <w:jc w:val="left"/>
      <w:outlineLvl w:val="3"/>
    </w:pPr>
    <w:rPr>
      <w:rFonts w:ascii="Book Antiqua" w:eastAsia="宋体" w:hAnsi="Book Antiqua" w:cs="Times New Roman"/>
      <w:b/>
      <w:bCs/>
      <w:kern w:val="0"/>
      <w:sz w:val="28"/>
      <w:szCs w:val="28"/>
      <w:lang/>
    </w:rPr>
  </w:style>
  <w:style w:type="paragraph" w:styleId="5">
    <w:name w:val="heading 5"/>
    <w:basedOn w:val="a"/>
    <w:next w:val="a"/>
    <w:link w:val="5Char"/>
    <w:rsid w:val="00015879"/>
    <w:pPr>
      <w:widowControl/>
      <w:numPr>
        <w:ilvl w:val="4"/>
        <w:numId w:val="1"/>
      </w:numPr>
      <w:tabs>
        <w:tab w:val="left" w:pos="1008"/>
      </w:tabs>
      <w:spacing w:before="240" w:after="60"/>
      <w:jc w:val="left"/>
      <w:outlineLvl w:val="4"/>
    </w:pPr>
    <w:rPr>
      <w:rFonts w:ascii="Book Antiqua" w:eastAsia="宋体" w:hAnsi="Book Antiqua" w:cs="Times New Roman"/>
      <w:b/>
      <w:bCs/>
      <w:i/>
      <w:iCs/>
      <w:kern w:val="0"/>
      <w:sz w:val="26"/>
      <w:szCs w:val="26"/>
      <w:lang/>
    </w:rPr>
  </w:style>
  <w:style w:type="paragraph" w:styleId="6">
    <w:name w:val="heading 6"/>
    <w:basedOn w:val="a"/>
    <w:next w:val="a"/>
    <w:link w:val="6Char"/>
    <w:rsid w:val="00015879"/>
    <w:pPr>
      <w:widowControl/>
      <w:numPr>
        <w:ilvl w:val="5"/>
        <w:numId w:val="1"/>
      </w:numPr>
      <w:tabs>
        <w:tab w:val="left" w:pos="1152"/>
      </w:tabs>
      <w:spacing w:before="240" w:after="60"/>
      <w:jc w:val="left"/>
      <w:outlineLvl w:val="5"/>
    </w:pPr>
    <w:rPr>
      <w:rFonts w:ascii="Times New Roman" w:eastAsia="宋体" w:hAnsi="Times New Roman" w:cs="Times New Roman"/>
      <w:b/>
      <w:bCs/>
      <w:kern w:val="0"/>
      <w:sz w:val="22"/>
      <w:szCs w:val="20"/>
      <w:lang/>
    </w:rPr>
  </w:style>
  <w:style w:type="paragraph" w:styleId="7">
    <w:name w:val="heading 7"/>
    <w:basedOn w:val="a"/>
    <w:next w:val="a"/>
    <w:link w:val="7Char"/>
    <w:rsid w:val="00015879"/>
    <w:pPr>
      <w:keepNext/>
      <w:keepLines/>
      <w:widowControl/>
      <w:tabs>
        <w:tab w:val="left" w:pos="5528"/>
      </w:tabs>
      <w:spacing w:before="240" w:after="64" w:line="320" w:lineRule="auto"/>
      <w:ind w:left="5102"/>
      <w:jc w:val="left"/>
      <w:outlineLvl w:val="6"/>
    </w:pPr>
    <w:rPr>
      <w:rFonts w:ascii="Book Antiqua" w:eastAsia="宋体" w:hAnsi="Book Antiqua" w:cs="Times New Roman"/>
      <w:b/>
      <w:bCs/>
      <w:kern w:val="0"/>
      <w:szCs w:val="24"/>
      <w:lang w:eastAsia="en-US"/>
    </w:rPr>
  </w:style>
  <w:style w:type="paragraph" w:styleId="8">
    <w:name w:val="heading 8"/>
    <w:basedOn w:val="a"/>
    <w:next w:val="a"/>
    <w:link w:val="8Char"/>
    <w:rsid w:val="00015879"/>
    <w:pPr>
      <w:keepNext/>
      <w:keepLines/>
      <w:widowControl/>
      <w:tabs>
        <w:tab w:val="left" w:pos="6378"/>
      </w:tabs>
      <w:spacing w:before="240" w:after="64" w:line="320" w:lineRule="auto"/>
      <w:ind w:left="5953"/>
      <w:jc w:val="left"/>
      <w:outlineLvl w:val="7"/>
    </w:pPr>
    <w:rPr>
      <w:rFonts w:ascii="Arial" w:eastAsia="黑体" w:hAnsi="Arial" w:cs="Times New Roman"/>
      <w:kern w:val="0"/>
      <w:szCs w:val="24"/>
      <w:lang w:eastAsia="en-US"/>
    </w:rPr>
  </w:style>
  <w:style w:type="paragraph" w:styleId="9">
    <w:name w:val="heading 9"/>
    <w:basedOn w:val="a"/>
    <w:next w:val="a"/>
    <w:link w:val="9Char"/>
    <w:rsid w:val="00015879"/>
    <w:pPr>
      <w:keepNext/>
      <w:keepLines/>
      <w:widowControl/>
      <w:tabs>
        <w:tab w:val="left" w:pos="7228"/>
      </w:tabs>
      <w:spacing w:before="240" w:after="64" w:line="320" w:lineRule="auto"/>
      <w:ind w:left="6803"/>
      <w:jc w:val="left"/>
      <w:outlineLvl w:val="8"/>
    </w:pPr>
    <w:rPr>
      <w:rFonts w:ascii="Arial" w:eastAsia="黑体" w:hAnsi="Arial" w:cs="Times New Roman"/>
      <w:kern w:val="0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章节 Char"/>
    <w:basedOn w:val="a0"/>
    <w:link w:val="1"/>
    <w:rsid w:val="00D92469"/>
    <w:rPr>
      <w:b/>
      <w:bCs/>
      <w:kern w:val="44"/>
      <w:sz w:val="36"/>
      <w:szCs w:val="44"/>
    </w:rPr>
  </w:style>
  <w:style w:type="character" w:customStyle="1" w:styleId="2Char">
    <w:name w:val="标题 2 Char"/>
    <w:aliases w:val="大标题 Char"/>
    <w:basedOn w:val="a0"/>
    <w:link w:val="2"/>
    <w:rsid w:val="00C51A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小标题 Char"/>
    <w:basedOn w:val="a0"/>
    <w:link w:val="3"/>
    <w:rsid w:val="00D92469"/>
    <w:rPr>
      <w:bCs/>
      <w:sz w:val="30"/>
      <w:szCs w:val="32"/>
    </w:rPr>
  </w:style>
  <w:style w:type="character" w:customStyle="1" w:styleId="4Char">
    <w:name w:val="标题 4 Char"/>
    <w:basedOn w:val="a0"/>
    <w:link w:val="4"/>
    <w:rsid w:val="00015879"/>
    <w:rPr>
      <w:rFonts w:ascii="Book Antiqua" w:eastAsia="宋体" w:hAnsi="Book Antiqua" w:cs="Times New Roman"/>
      <w:b/>
      <w:bCs/>
      <w:kern w:val="0"/>
      <w:sz w:val="28"/>
      <w:szCs w:val="28"/>
      <w:lang/>
    </w:rPr>
  </w:style>
  <w:style w:type="character" w:customStyle="1" w:styleId="5Char">
    <w:name w:val="标题 5 Char"/>
    <w:basedOn w:val="a0"/>
    <w:link w:val="5"/>
    <w:rsid w:val="00015879"/>
    <w:rPr>
      <w:rFonts w:ascii="Book Antiqua" w:eastAsia="宋体" w:hAnsi="Book Antiqua" w:cs="Times New Roman"/>
      <w:b/>
      <w:bCs/>
      <w:i/>
      <w:iCs/>
      <w:kern w:val="0"/>
      <w:sz w:val="26"/>
      <w:szCs w:val="26"/>
      <w:lang/>
    </w:rPr>
  </w:style>
  <w:style w:type="character" w:customStyle="1" w:styleId="6Char">
    <w:name w:val="标题 6 Char"/>
    <w:basedOn w:val="a0"/>
    <w:link w:val="6"/>
    <w:rsid w:val="00015879"/>
    <w:rPr>
      <w:rFonts w:ascii="Times New Roman" w:eastAsia="宋体" w:hAnsi="Times New Roman" w:cs="Times New Roman"/>
      <w:b/>
      <w:bCs/>
      <w:kern w:val="0"/>
      <w:sz w:val="22"/>
      <w:szCs w:val="20"/>
      <w:lang/>
    </w:rPr>
  </w:style>
  <w:style w:type="character" w:customStyle="1" w:styleId="7Char">
    <w:name w:val="标题 7 Char"/>
    <w:basedOn w:val="a0"/>
    <w:link w:val="7"/>
    <w:rsid w:val="00015879"/>
    <w:rPr>
      <w:rFonts w:ascii="Book Antiqua" w:eastAsia="宋体" w:hAnsi="Book Antiqua" w:cs="Times New Roman"/>
      <w:b/>
      <w:bCs/>
      <w:kern w:val="0"/>
      <w:sz w:val="24"/>
      <w:szCs w:val="24"/>
      <w:lang w:eastAsia="en-US"/>
    </w:rPr>
  </w:style>
  <w:style w:type="character" w:customStyle="1" w:styleId="8Char">
    <w:name w:val="标题 8 Char"/>
    <w:basedOn w:val="a0"/>
    <w:link w:val="8"/>
    <w:rsid w:val="00015879"/>
    <w:rPr>
      <w:rFonts w:ascii="Arial" w:eastAsia="黑体" w:hAnsi="Arial" w:cs="Times New Roman"/>
      <w:kern w:val="0"/>
      <w:sz w:val="24"/>
      <w:szCs w:val="24"/>
      <w:lang w:eastAsia="en-US"/>
    </w:rPr>
  </w:style>
  <w:style w:type="character" w:customStyle="1" w:styleId="9Char">
    <w:name w:val="标题 9 Char"/>
    <w:basedOn w:val="a0"/>
    <w:link w:val="9"/>
    <w:rsid w:val="00015879"/>
    <w:rPr>
      <w:rFonts w:ascii="Arial" w:eastAsia="黑体" w:hAnsi="Arial" w:cs="Times New Roman"/>
      <w:kern w:val="0"/>
      <w:szCs w:val="21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ED3FBC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ED3FBC"/>
    <w:pPr>
      <w:ind w:left="24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ED3FBC"/>
    <w:pPr>
      <w:ind w:left="48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ED3FBC"/>
    <w:pPr>
      <w:ind w:left="72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ED3FBC"/>
    <w:pPr>
      <w:ind w:left="96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ED3FBC"/>
    <w:pPr>
      <w:ind w:left="120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ED3FBC"/>
    <w:pPr>
      <w:ind w:left="144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ED3FBC"/>
    <w:pPr>
      <w:ind w:left="168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ED3FBC"/>
    <w:pPr>
      <w:ind w:left="1920"/>
      <w:jc w:val="left"/>
    </w:pPr>
    <w:rPr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D3F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3F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3F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3FBC"/>
    <w:rPr>
      <w:sz w:val="18"/>
      <w:szCs w:val="18"/>
    </w:rPr>
  </w:style>
  <w:style w:type="paragraph" w:styleId="a5">
    <w:name w:val="Balloon Text"/>
    <w:basedOn w:val="a"/>
    <w:link w:val="Char1"/>
    <w:unhideWhenUsed/>
    <w:rsid w:val="00D1620B"/>
    <w:rPr>
      <w:sz w:val="18"/>
      <w:szCs w:val="18"/>
    </w:rPr>
  </w:style>
  <w:style w:type="character" w:customStyle="1" w:styleId="Char1">
    <w:name w:val="批注框文本 Char"/>
    <w:basedOn w:val="a0"/>
    <w:link w:val="a5"/>
    <w:rsid w:val="00D1620B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1620B"/>
    <w:rPr>
      <w:color w:val="808080"/>
    </w:rPr>
  </w:style>
  <w:style w:type="paragraph" w:styleId="a7">
    <w:name w:val="No Spacing"/>
    <w:link w:val="Char2"/>
    <w:uiPriority w:val="1"/>
    <w:qFormat/>
    <w:rsid w:val="002563CB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2563CB"/>
    <w:rPr>
      <w:kern w:val="0"/>
      <w:sz w:val="22"/>
    </w:rPr>
  </w:style>
  <w:style w:type="paragraph" w:styleId="a8">
    <w:name w:val="Document Map"/>
    <w:basedOn w:val="a"/>
    <w:link w:val="Char3"/>
    <w:unhideWhenUsed/>
    <w:rsid w:val="002563C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rsid w:val="002563CB"/>
    <w:rPr>
      <w:rFonts w:ascii="宋体" w:eastAsia="宋体"/>
      <w:sz w:val="18"/>
      <w:szCs w:val="18"/>
    </w:rPr>
  </w:style>
  <w:style w:type="character" w:styleId="a9">
    <w:name w:val="Hyperlink"/>
    <w:basedOn w:val="a0"/>
    <w:uiPriority w:val="99"/>
    <w:unhideWhenUsed/>
    <w:rsid w:val="00784DCB"/>
    <w:rPr>
      <w:color w:val="0000FF" w:themeColor="hyperlink"/>
      <w:u w:val="single"/>
    </w:rPr>
  </w:style>
  <w:style w:type="paragraph" w:styleId="aa">
    <w:name w:val="Title"/>
    <w:basedOn w:val="a"/>
    <w:next w:val="a"/>
    <w:link w:val="Char4"/>
    <w:rsid w:val="00784DC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a"/>
    <w:rsid w:val="00784DC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正文缩进 Char"/>
    <w:link w:val="ab"/>
    <w:rsid w:val="0029142E"/>
  </w:style>
  <w:style w:type="paragraph" w:styleId="ab">
    <w:name w:val="Normal Indent"/>
    <w:basedOn w:val="a"/>
    <w:link w:val="Char5"/>
    <w:rsid w:val="0029142E"/>
    <w:pPr>
      <w:ind w:firstLine="420"/>
    </w:pPr>
    <w:rPr>
      <w:sz w:val="21"/>
    </w:rPr>
  </w:style>
  <w:style w:type="paragraph" w:styleId="ac">
    <w:name w:val="List Paragraph"/>
    <w:basedOn w:val="a"/>
    <w:uiPriority w:val="34"/>
    <w:qFormat/>
    <w:rsid w:val="004709AD"/>
    <w:pPr>
      <w:ind w:firstLineChars="200" w:firstLine="420"/>
    </w:pPr>
  </w:style>
  <w:style w:type="character" w:customStyle="1" w:styleId="zgb">
    <w:name w:val="zgb_正文五号不缩进"/>
    <w:qFormat/>
    <w:rsid w:val="005F7503"/>
    <w:rPr>
      <w:rFonts w:ascii="宋体" w:eastAsia="宋体" w:hAnsi="宋体"/>
      <w:sz w:val="21"/>
      <w:szCs w:val="24"/>
      <w:lang w:val="en-US" w:eastAsia="zh-CN" w:bidi="ar-SA"/>
    </w:rPr>
  </w:style>
  <w:style w:type="paragraph" w:customStyle="1" w:styleId="ad">
    <w:name w:val="表格文本"/>
    <w:basedOn w:val="a"/>
    <w:rsid w:val="005F7503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 w:val="21"/>
      <w:szCs w:val="21"/>
    </w:rPr>
  </w:style>
  <w:style w:type="character" w:styleId="ae">
    <w:name w:val="Strong"/>
    <w:qFormat/>
    <w:rsid w:val="00015879"/>
    <w:rPr>
      <w:b/>
      <w:bCs/>
    </w:rPr>
  </w:style>
  <w:style w:type="character" w:styleId="af">
    <w:name w:val="page number"/>
    <w:rsid w:val="00015879"/>
    <w:rPr>
      <w:rFonts w:ascii="Arial" w:hAnsi="Arial"/>
      <w:sz w:val="16"/>
    </w:rPr>
  </w:style>
  <w:style w:type="character" w:customStyle="1" w:styleId="zgbCharChar">
    <w:name w:val="zgb_正文五号 Char Char"/>
    <w:link w:val="zgb0"/>
    <w:rsid w:val="00015879"/>
    <w:rPr>
      <w:rFonts w:ascii="宋体" w:hAnsi="宋体"/>
      <w:szCs w:val="24"/>
      <w:lang w:eastAsia="en-US"/>
    </w:rPr>
  </w:style>
  <w:style w:type="paragraph" w:customStyle="1" w:styleId="zgb0">
    <w:name w:val="zgb_正文五号"/>
    <w:basedOn w:val="a"/>
    <w:link w:val="zgbCharChar"/>
    <w:rsid w:val="00015879"/>
    <w:pPr>
      <w:widowControl/>
      <w:tabs>
        <w:tab w:val="left" w:pos="1125"/>
      </w:tabs>
      <w:spacing w:after="120"/>
      <w:ind w:firstLineChars="200" w:firstLine="480"/>
    </w:pPr>
    <w:rPr>
      <w:rFonts w:ascii="宋体" w:hAnsi="宋体"/>
      <w:sz w:val="21"/>
      <w:szCs w:val="24"/>
      <w:lang w:eastAsia="en-US"/>
    </w:rPr>
  </w:style>
  <w:style w:type="character" w:customStyle="1" w:styleId="2Char0">
    <w:name w:val="正文文本 2 Char"/>
    <w:link w:val="21"/>
    <w:rsid w:val="00015879"/>
    <w:rPr>
      <w:rFonts w:ascii="Book Antiqua" w:hAnsi="Book Antiqua"/>
    </w:rPr>
  </w:style>
  <w:style w:type="paragraph" w:styleId="21">
    <w:name w:val="Body Text 2"/>
    <w:basedOn w:val="a"/>
    <w:link w:val="2Char0"/>
    <w:rsid w:val="00015879"/>
    <w:pPr>
      <w:widowControl/>
      <w:spacing w:after="120" w:line="480" w:lineRule="auto"/>
      <w:jc w:val="left"/>
    </w:pPr>
    <w:rPr>
      <w:rFonts w:ascii="Book Antiqua" w:hAnsi="Book Antiqua"/>
      <w:sz w:val="21"/>
    </w:rPr>
  </w:style>
  <w:style w:type="character" w:customStyle="1" w:styleId="keyword">
    <w:name w:val="keyword"/>
    <w:basedOn w:val="a0"/>
    <w:rsid w:val="00015879"/>
  </w:style>
  <w:style w:type="character" w:customStyle="1" w:styleId="apple-style-span">
    <w:name w:val="apple-style-span"/>
    <w:rsid w:val="00015879"/>
    <w:rPr>
      <w:rFonts w:ascii="Tahoma" w:eastAsia="宋体" w:hAnsi="Tahoma"/>
      <w:sz w:val="24"/>
      <w:lang w:val="en-US" w:eastAsia="en-US" w:bidi="ar-SA"/>
    </w:rPr>
  </w:style>
  <w:style w:type="character" w:customStyle="1" w:styleId="Char6">
    <w:name w:val="正文文本 Char"/>
    <w:link w:val="af0"/>
    <w:rsid w:val="00015879"/>
    <w:rPr>
      <w:rFonts w:ascii="Book Antiqua" w:hAnsi="Book Antiqua"/>
    </w:rPr>
  </w:style>
  <w:style w:type="paragraph" w:styleId="af0">
    <w:name w:val="Body Text"/>
    <w:basedOn w:val="a"/>
    <w:link w:val="Char6"/>
    <w:rsid w:val="00015879"/>
    <w:pPr>
      <w:widowControl/>
      <w:spacing w:after="120"/>
      <w:jc w:val="left"/>
    </w:pPr>
    <w:rPr>
      <w:rFonts w:ascii="Book Antiqua" w:hAnsi="Book Antiqua"/>
      <w:sz w:val="21"/>
    </w:rPr>
  </w:style>
  <w:style w:type="paragraph" w:styleId="11">
    <w:name w:val="index 1"/>
    <w:basedOn w:val="a"/>
    <w:next w:val="a"/>
    <w:rsid w:val="00015879"/>
    <w:pPr>
      <w:widowControl/>
      <w:autoSpaceDE w:val="0"/>
      <w:autoSpaceDN w:val="0"/>
      <w:adjustRightInd w:val="0"/>
      <w:textAlignment w:val="bottom"/>
      <w:outlineLvl w:val="3"/>
    </w:pPr>
    <w:rPr>
      <w:rFonts w:ascii="宋体" w:eastAsia="宋体" w:hAnsi="宋体" w:cs="Times New Roman"/>
      <w:sz w:val="21"/>
      <w:szCs w:val="21"/>
    </w:rPr>
  </w:style>
  <w:style w:type="paragraph" w:styleId="af1">
    <w:name w:val="Normal (Web)"/>
    <w:basedOn w:val="a"/>
    <w:uiPriority w:val="99"/>
    <w:unhideWhenUsed/>
    <w:rsid w:val="000158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22">
    <w:name w:val="List 2"/>
    <w:basedOn w:val="a"/>
    <w:rsid w:val="00015879"/>
    <w:pPr>
      <w:widowControl/>
      <w:ind w:left="566" w:hanging="283"/>
      <w:jc w:val="left"/>
    </w:pPr>
    <w:rPr>
      <w:rFonts w:ascii="Book Antiqua" w:eastAsia="宋体" w:hAnsi="Book Antiqua" w:cs="Times New Roman"/>
      <w:kern w:val="0"/>
      <w:sz w:val="20"/>
      <w:szCs w:val="20"/>
    </w:rPr>
  </w:style>
  <w:style w:type="character" w:customStyle="1" w:styleId="2Char2">
    <w:name w:val="正文文本 2 Char2"/>
    <w:basedOn w:val="a0"/>
    <w:link w:val="21"/>
    <w:uiPriority w:val="99"/>
    <w:semiHidden/>
    <w:rsid w:val="00015879"/>
    <w:rPr>
      <w:sz w:val="24"/>
    </w:rPr>
  </w:style>
  <w:style w:type="paragraph" w:styleId="af2">
    <w:name w:val="List Bullet"/>
    <w:basedOn w:val="a"/>
    <w:rsid w:val="00015879"/>
    <w:pPr>
      <w:widowControl/>
      <w:tabs>
        <w:tab w:val="left" w:pos="720"/>
      </w:tabs>
      <w:ind w:left="720" w:hanging="720"/>
      <w:jc w:val="left"/>
    </w:pPr>
    <w:rPr>
      <w:rFonts w:ascii="Book Antiqua" w:eastAsia="宋体" w:hAnsi="Book Antiqua" w:cs="Times New Roman"/>
      <w:kern w:val="0"/>
      <w:sz w:val="20"/>
      <w:szCs w:val="20"/>
    </w:rPr>
  </w:style>
  <w:style w:type="paragraph" w:customStyle="1" w:styleId="ABLOCKPARA">
    <w:name w:val="A BLOCK PARA"/>
    <w:basedOn w:val="a"/>
    <w:rsid w:val="00015879"/>
    <w:pPr>
      <w:widowControl/>
      <w:jc w:val="left"/>
    </w:pPr>
    <w:rPr>
      <w:rFonts w:ascii="Book Antiqua" w:eastAsia="宋体" w:hAnsi="Book Antiqua" w:cs="Times New Roman"/>
      <w:kern w:val="0"/>
      <w:sz w:val="22"/>
      <w:szCs w:val="20"/>
    </w:rPr>
  </w:style>
  <w:style w:type="character" w:customStyle="1" w:styleId="Char10">
    <w:name w:val="正文文本 Char1"/>
    <w:basedOn w:val="a0"/>
    <w:link w:val="af0"/>
    <w:uiPriority w:val="99"/>
    <w:semiHidden/>
    <w:rsid w:val="00015879"/>
    <w:rPr>
      <w:sz w:val="24"/>
    </w:rPr>
  </w:style>
  <w:style w:type="paragraph" w:customStyle="1" w:styleId="TAL">
    <w:name w:val="TAL"/>
    <w:basedOn w:val="a"/>
    <w:rsid w:val="00015879"/>
    <w:pPr>
      <w:keepNext/>
      <w:keepLines/>
      <w:widowControl/>
      <w:overflowPunct w:val="0"/>
      <w:autoSpaceDE w:val="0"/>
      <w:autoSpaceDN w:val="0"/>
      <w:adjustRightInd w:val="0"/>
      <w:spacing w:line="360" w:lineRule="atLeast"/>
      <w:jc w:val="left"/>
      <w:textAlignment w:val="baseline"/>
    </w:pPr>
    <w:rPr>
      <w:rFonts w:ascii="Arial" w:eastAsia="宋体" w:hAnsi="Arial" w:cs="Times New Roman"/>
      <w:kern w:val="0"/>
      <w:sz w:val="18"/>
      <w:szCs w:val="20"/>
      <w:lang w:val="en-GB" w:eastAsia="en-US"/>
    </w:rPr>
  </w:style>
  <w:style w:type="paragraph" w:customStyle="1" w:styleId="af3">
    <w:name w:val="封面主标题"/>
    <w:basedOn w:val="a"/>
    <w:rsid w:val="00015879"/>
    <w:pPr>
      <w:spacing w:before="156" w:after="156"/>
      <w:jc w:val="center"/>
    </w:pPr>
    <w:rPr>
      <w:rFonts w:ascii="黑体" w:eastAsia="黑体" w:hAnsi="Times New Roman" w:cs="宋体"/>
      <w:b/>
      <w:bCs/>
      <w:emboss/>
      <w:color w:val="000000"/>
      <w:sz w:val="44"/>
      <w:szCs w:val="20"/>
    </w:rPr>
  </w:style>
  <w:style w:type="paragraph" w:customStyle="1" w:styleId="af4">
    <w:name w:val="注体"/>
    <w:basedOn w:val="a"/>
    <w:rsid w:val="00015879"/>
    <w:pPr>
      <w:numPr>
        <w:numId w:val="2"/>
      </w:numPr>
      <w:tabs>
        <w:tab w:val="left" w:pos="709"/>
      </w:tabs>
      <w:adjustRightInd w:val="0"/>
      <w:spacing w:line="318" w:lineRule="atLeast"/>
      <w:ind w:left="510" w:firstLine="0"/>
      <w:jc w:val="left"/>
      <w:textAlignment w:val="baseline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5">
    <w:name w:val="五级条标题"/>
    <w:basedOn w:val="af6"/>
    <w:next w:val="af7"/>
    <w:rsid w:val="00015879"/>
    <w:pPr>
      <w:outlineLvl w:val="6"/>
    </w:pPr>
  </w:style>
  <w:style w:type="paragraph" w:customStyle="1" w:styleId="af6">
    <w:name w:val="四级条标题"/>
    <w:basedOn w:val="af8"/>
    <w:next w:val="af7"/>
    <w:rsid w:val="00015879"/>
    <w:pPr>
      <w:outlineLvl w:val="5"/>
    </w:pPr>
  </w:style>
  <w:style w:type="paragraph" w:customStyle="1" w:styleId="af8">
    <w:name w:val="三级条标题"/>
    <w:basedOn w:val="af9"/>
    <w:next w:val="af7"/>
    <w:rsid w:val="00015879"/>
    <w:pPr>
      <w:outlineLvl w:val="4"/>
    </w:pPr>
  </w:style>
  <w:style w:type="paragraph" w:customStyle="1" w:styleId="af9">
    <w:name w:val="二级条标题"/>
    <w:basedOn w:val="afa"/>
    <w:next w:val="af7"/>
    <w:rsid w:val="00015879"/>
    <w:pPr>
      <w:outlineLvl w:val="3"/>
    </w:pPr>
  </w:style>
  <w:style w:type="paragraph" w:customStyle="1" w:styleId="afa">
    <w:name w:val="一级条标题"/>
    <w:basedOn w:val="afb"/>
    <w:next w:val="af7"/>
    <w:rsid w:val="00015879"/>
    <w:pPr>
      <w:spacing w:beforeLines="0" w:afterLines="0"/>
      <w:outlineLvl w:val="2"/>
    </w:pPr>
  </w:style>
  <w:style w:type="paragraph" w:customStyle="1" w:styleId="afb">
    <w:name w:val="章标题"/>
    <w:next w:val="af7"/>
    <w:rsid w:val="00015879"/>
    <w:pPr>
      <w:widowControl w:val="0"/>
      <w:numPr>
        <w:ilvl w:val="1"/>
        <w:numId w:val="5"/>
      </w:numPr>
      <w:adjustRightInd w:val="0"/>
      <w:spacing w:beforeLines="50" w:afterLines="50" w:line="360" w:lineRule="atLeast"/>
      <w:jc w:val="both"/>
      <w:textAlignment w:val="baseline"/>
      <w:outlineLvl w:val="1"/>
    </w:pPr>
    <w:rPr>
      <w:rFonts w:ascii="黑体" w:eastAsia="黑体" w:hAnsi="Times New Roman" w:cs="Times New Roman"/>
      <w:kern w:val="0"/>
      <w:szCs w:val="20"/>
    </w:rPr>
  </w:style>
  <w:style w:type="paragraph" w:customStyle="1" w:styleId="af7">
    <w:name w:val="段"/>
    <w:rsid w:val="00015879"/>
    <w:pPr>
      <w:widowControl w:val="0"/>
      <w:autoSpaceDE w:val="0"/>
      <w:autoSpaceDN w:val="0"/>
      <w:adjustRightInd w:val="0"/>
      <w:spacing w:line="360" w:lineRule="atLeast"/>
      <w:ind w:firstLine="200"/>
      <w:jc w:val="both"/>
      <w:textAlignment w:val="baseline"/>
    </w:pPr>
    <w:rPr>
      <w:rFonts w:ascii="宋体" w:eastAsia="宋体" w:hAnsi="Times New Roman" w:cs="Times New Roman"/>
      <w:kern w:val="0"/>
      <w:szCs w:val="20"/>
    </w:rPr>
  </w:style>
  <w:style w:type="paragraph" w:customStyle="1" w:styleId="zgb1">
    <w:name w:val="zgb_正文列表样式1"/>
    <w:basedOn w:val="a"/>
    <w:rsid w:val="00015879"/>
    <w:pPr>
      <w:widowControl/>
      <w:numPr>
        <w:numId w:val="3"/>
      </w:numPr>
      <w:tabs>
        <w:tab w:val="left" w:pos="855"/>
      </w:tabs>
      <w:spacing w:after="120" w:line="0" w:lineRule="atLeast"/>
      <w:jc w:val="left"/>
    </w:pPr>
    <w:rPr>
      <w:rFonts w:ascii="宋体" w:eastAsia="宋体" w:hAnsi="宋体" w:cs="Times New Roman"/>
      <w:kern w:val="0"/>
      <w:sz w:val="21"/>
      <w:szCs w:val="24"/>
      <w:lang w:eastAsia="en-US"/>
    </w:rPr>
  </w:style>
  <w:style w:type="paragraph" w:customStyle="1" w:styleId="afc">
    <w:name w:val="四级无标题条"/>
    <w:basedOn w:val="a"/>
    <w:rsid w:val="00015879"/>
    <w:pPr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sz w:val="21"/>
      <w:szCs w:val="20"/>
    </w:rPr>
  </w:style>
  <w:style w:type="paragraph" w:customStyle="1" w:styleId="afd">
    <w:name w:val="二级无标题条"/>
    <w:basedOn w:val="a"/>
    <w:rsid w:val="00015879"/>
    <w:pPr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sz w:val="21"/>
      <w:szCs w:val="20"/>
    </w:rPr>
  </w:style>
  <w:style w:type="paragraph" w:customStyle="1" w:styleId="afe">
    <w:name w:val="一级无标题条"/>
    <w:basedOn w:val="a"/>
    <w:rsid w:val="00015879"/>
    <w:pPr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sz w:val="21"/>
      <w:szCs w:val="20"/>
    </w:rPr>
  </w:style>
  <w:style w:type="paragraph" w:customStyle="1" w:styleId="Bullet">
    <w:name w:val="Bullet"/>
    <w:basedOn w:val="a"/>
    <w:rsid w:val="00015879"/>
    <w:pPr>
      <w:widowControl/>
      <w:numPr>
        <w:numId w:val="4"/>
      </w:numPr>
      <w:tabs>
        <w:tab w:val="left" w:pos="0"/>
      </w:tabs>
      <w:jc w:val="left"/>
    </w:pPr>
    <w:rPr>
      <w:rFonts w:ascii="Arial" w:eastAsia="宋体" w:hAnsi="Arial" w:cs="Times New Roman"/>
      <w:kern w:val="0"/>
      <w:sz w:val="20"/>
      <w:szCs w:val="20"/>
      <w:lang w:eastAsia="en-US"/>
    </w:rPr>
  </w:style>
  <w:style w:type="paragraph" w:customStyle="1" w:styleId="ParaCharCharCharCharCharCharCharCharCharCharCharCharChar">
    <w:name w:val="默认段落字体 Para Char Char Char Char Char Char Char Char Char Char Char Char Char"/>
    <w:basedOn w:val="a"/>
    <w:rsid w:val="00015879"/>
    <w:rPr>
      <w:rFonts w:ascii="Tahoma" w:eastAsia="宋体" w:hAnsi="Tahoma" w:cs="Arial"/>
      <w:szCs w:val="21"/>
    </w:rPr>
  </w:style>
  <w:style w:type="paragraph" w:customStyle="1" w:styleId="aff">
    <w:name w:val="版本控制标题"/>
    <w:basedOn w:val="a"/>
    <w:rsid w:val="00015879"/>
    <w:pPr>
      <w:adjustRightInd w:val="0"/>
      <w:spacing w:before="156" w:after="156" w:line="360" w:lineRule="atLeast"/>
      <w:textAlignment w:val="baseline"/>
    </w:pPr>
    <w:rPr>
      <w:rFonts w:ascii="Times New Roman" w:eastAsia="宋体" w:hAnsi="Times New Roman" w:cs="宋体"/>
      <w:b/>
      <w:bCs/>
      <w:szCs w:val="20"/>
    </w:rPr>
  </w:style>
  <w:style w:type="paragraph" w:customStyle="1" w:styleId="TableSubheading">
    <w:name w:val="Table Subheading"/>
    <w:basedOn w:val="a"/>
    <w:rsid w:val="00015879"/>
    <w:pPr>
      <w:widowControl/>
      <w:spacing w:before="60" w:after="60"/>
      <w:jc w:val="left"/>
    </w:pPr>
    <w:rPr>
      <w:rFonts w:ascii="Times New Roman" w:eastAsia="Times New Roman" w:hAnsi="Times New Roman" w:cs="Times New Roman"/>
      <w:b/>
      <w:kern w:val="0"/>
      <w:sz w:val="20"/>
      <w:szCs w:val="20"/>
      <w:lang w:eastAsia="en-US"/>
    </w:rPr>
  </w:style>
  <w:style w:type="paragraph" w:customStyle="1" w:styleId="aff0">
    <w:name w:val="前言、引言标题"/>
    <w:next w:val="a"/>
    <w:rsid w:val="00015879"/>
    <w:pPr>
      <w:widowControl w:val="0"/>
      <w:numPr>
        <w:numId w:val="5"/>
      </w:numPr>
      <w:shd w:val="clear" w:color="FFFFFF" w:fill="FFFFFF"/>
      <w:adjustRightInd w:val="0"/>
      <w:spacing w:before="640" w:after="560" w:line="360" w:lineRule="atLeast"/>
      <w:jc w:val="center"/>
      <w:textAlignment w:val="baseline"/>
      <w:outlineLvl w:val="0"/>
    </w:pPr>
    <w:rPr>
      <w:rFonts w:ascii="黑体" w:eastAsia="黑体" w:hAnsi="Times New Roman" w:cs="Times New Roman"/>
      <w:kern w:val="0"/>
      <w:sz w:val="32"/>
      <w:szCs w:val="20"/>
    </w:rPr>
  </w:style>
  <w:style w:type="paragraph" w:customStyle="1" w:styleId="aff1">
    <w:name w:val="封面标准文稿编辑信息"/>
    <w:rsid w:val="00015879"/>
    <w:pPr>
      <w:widowControl w:val="0"/>
      <w:adjustRightInd w:val="0"/>
      <w:spacing w:before="180" w:line="180" w:lineRule="exact"/>
      <w:jc w:val="center"/>
      <w:textAlignment w:val="baseline"/>
    </w:pPr>
    <w:rPr>
      <w:rFonts w:ascii="宋体" w:eastAsia="宋体" w:hAnsi="Times New Roman" w:cs="Times New Roman"/>
      <w:kern w:val="0"/>
      <w:szCs w:val="20"/>
    </w:rPr>
  </w:style>
  <w:style w:type="paragraph" w:customStyle="1" w:styleId="aff2">
    <w:name w:val="封面单位"/>
    <w:basedOn w:val="a"/>
    <w:rsid w:val="00015879"/>
    <w:pPr>
      <w:jc w:val="center"/>
    </w:pPr>
    <w:rPr>
      <w:rFonts w:ascii="楷体_GB2312" w:eastAsia="楷体_GB2312" w:hAnsi="Times New Roman" w:cs="宋体"/>
      <w:b/>
      <w:bCs/>
      <w:sz w:val="32"/>
      <w:szCs w:val="20"/>
    </w:rPr>
  </w:style>
  <w:style w:type="paragraph" w:customStyle="1" w:styleId="ABULLET">
    <w:name w:val="A BULLET"/>
    <w:basedOn w:val="ABLOCKPARA"/>
    <w:rsid w:val="00015879"/>
    <w:pPr>
      <w:ind w:left="331" w:hanging="331"/>
    </w:pPr>
  </w:style>
  <w:style w:type="paragraph" w:customStyle="1" w:styleId="TableNormal1">
    <w:name w:val="Table Normal1"/>
    <w:rsid w:val="00015879"/>
    <w:pPr>
      <w:spacing w:before="60" w:after="60"/>
    </w:pPr>
    <w:rPr>
      <w:rFonts w:ascii="Times New Roman" w:eastAsia="Times New Roman" w:hAnsi="Times New Roman" w:cs="Times New Roman"/>
      <w:kern w:val="0"/>
      <w:sz w:val="22"/>
      <w:lang w:eastAsia="en-US"/>
    </w:rPr>
  </w:style>
  <w:style w:type="paragraph" w:customStyle="1" w:styleId="aff3">
    <w:name w:val="标准书眉_偶数页"/>
    <w:basedOn w:val="a"/>
    <w:next w:val="a"/>
    <w:rsid w:val="00015879"/>
    <w:pPr>
      <w:tabs>
        <w:tab w:val="center" w:pos="4154"/>
        <w:tab w:val="right" w:pos="8306"/>
      </w:tabs>
      <w:adjustRightInd w:val="0"/>
      <w:spacing w:after="120" w:line="360" w:lineRule="atLeast"/>
      <w:jc w:val="left"/>
      <w:textAlignment w:val="baseline"/>
    </w:pPr>
    <w:rPr>
      <w:rFonts w:ascii="Times New Roman" w:eastAsia="宋体" w:hAnsi="Times New Roman" w:cs="Times New Roman"/>
      <w:kern w:val="0"/>
      <w:sz w:val="21"/>
      <w:szCs w:val="20"/>
    </w:rPr>
  </w:style>
  <w:style w:type="paragraph" w:customStyle="1" w:styleId="CharCharCharChar1CharCharCharCharCharCharCharCharChar">
    <w:name w:val="Char Char Char Char1 Char Char Char Char Char Char Char Char Char"/>
    <w:basedOn w:val="a8"/>
    <w:rsid w:val="00015879"/>
    <w:pPr>
      <w:shd w:val="clear" w:color="auto" w:fill="000080"/>
    </w:pPr>
    <w:rPr>
      <w:rFonts w:ascii="Tahoma" w:hAnsi="Tahoma" w:cs="Times New Roman"/>
      <w:sz w:val="24"/>
      <w:szCs w:val="24"/>
      <w:lang/>
    </w:rPr>
  </w:style>
  <w:style w:type="paragraph" w:customStyle="1" w:styleId="12">
    <w:name w:val="樣式 標題 1 + (中文) 新細明體"/>
    <w:basedOn w:val="1"/>
    <w:rsid w:val="00015879"/>
    <w:pPr>
      <w:keepNext/>
      <w:widowControl/>
      <w:numPr>
        <w:numId w:val="0"/>
      </w:numPr>
      <w:tabs>
        <w:tab w:val="left" w:pos="432"/>
      </w:tabs>
      <w:spacing w:before="240" w:after="60"/>
      <w:ind w:left="432" w:hanging="432"/>
      <w:jc w:val="left"/>
    </w:pPr>
    <w:rPr>
      <w:rFonts w:ascii="Arial" w:eastAsia="华文楷体" w:hAnsi="Arial" w:cs="Arial"/>
      <w:kern w:val="28"/>
      <w:sz w:val="44"/>
      <w:szCs w:val="20"/>
      <w:lang/>
    </w:rPr>
  </w:style>
  <w:style w:type="paragraph" w:customStyle="1" w:styleId="PlainText1">
    <w:name w:val="Plain Text1"/>
    <w:basedOn w:val="a"/>
    <w:rsid w:val="00015879"/>
    <w:pPr>
      <w:autoSpaceDE w:val="0"/>
      <w:autoSpaceDN w:val="0"/>
      <w:adjustRightInd w:val="0"/>
      <w:spacing w:line="360" w:lineRule="auto"/>
    </w:pPr>
    <w:rPr>
      <w:rFonts w:ascii="宋体" w:eastAsia="宋体" w:hAnsi="宋体" w:cs="Times New Roman" w:hint="eastAsia"/>
      <w:szCs w:val="20"/>
    </w:rPr>
  </w:style>
  <w:style w:type="paragraph" w:customStyle="1" w:styleId="CharCharCharCharCharCharCharCharCharCharChar">
    <w:name w:val="Char Char Char Char Char Char Char Char Char Char Char"/>
    <w:basedOn w:val="a8"/>
    <w:rsid w:val="00015879"/>
    <w:pPr>
      <w:shd w:val="clear" w:color="auto" w:fill="000080"/>
      <w:spacing w:before="100" w:beforeAutospacing="1" w:after="100" w:afterAutospacing="1"/>
    </w:pPr>
    <w:rPr>
      <w:rFonts w:ascii="Tahoma" w:hAnsi="Tahoma" w:cs="Times New Roman"/>
      <w:sz w:val="24"/>
      <w:szCs w:val="24"/>
      <w:lang/>
    </w:rPr>
  </w:style>
  <w:style w:type="paragraph" w:customStyle="1" w:styleId="aff4">
    <w:name w:val="五级无标题条"/>
    <w:basedOn w:val="a"/>
    <w:rsid w:val="00015879"/>
    <w:pPr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sz w:val="21"/>
      <w:szCs w:val="20"/>
    </w:rPr>
  </w:style>
  <w:style w:type="paragraph" w:customStyle="1" w:styleId="Char7">
    <w:name w:val="Char"/>
    <w:basedOn w:val="a"/>
    <w:rsid w:val="00015879"/>
    <w:rPr>
      <w:rFonts w:ascii="Tahoma" w:eastAsia="宋体" w:hAnsi="Tahoma" w:cs="Times New Roman"/>
      <w:szCs w:val="20"/>
    </w:rPr>
  </w:style>
  <w:style w:type="paragraph" w:customStyle="1" w:styleId="aff5">
    <w:name w:val="表格头"/>
    <w:basedOn w:val="a"/>
    <w:rsid w:val="00015879"/>
    <w:pPr>
      <w:adjustRightInd w:val="0"/>
      <w:spacing w:line="360" w:lineRule="atLeast"/>
      <w:jc w:val="center"/>
      <w:textAlignment w:val="baseline"/>
    </w:pPr>
    <w:rPr>
      <w:rFonts w:ascii="Times New Roman" w:eastAsia="宋体" w:hAnsi="Times New Roman" w:cs="宋体"/>
      <w:b/>
      <w:bCs/>
      <w:szCs w:val="20"/>
    </w:rPr>
  </w:style>
  <w:style w:type="paragraph" w:customStyle="1" w:styleId="aff6">
    <w:name w:val="三级无标题条"/>
    <w:basedOn w:val="a"/>
    <w:rsid w:val="00015879"/>
    <w:pPr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sz w:val="21"/>
      <w:szCs w:val="20"/>
    </w:rPr>
  </w:style>
  <w:style w:type="paragraph" w:customStyle="1" w:styleId="Char20">
    <w:name w:val="Char2"/>
    <w:basedOn w:val="a"/>
    <w:rsid w:val="00015879"/>
    <w:pPr>
      <w:spacing w:line="360" w:lineRule="auto"/>
      <w:ind w:firstLineChars="200" w:firstLine="480"/>
    </w:pPr>
    <w:rPr>
      <w:rFonts w:ascii="Tahoma" w:eastAsia="宋体" w:hAnsi="Tahoma" w:cs="Times New Roman"/>
      <w:szCs w:val="20"/>
    </w:rPr>
  </w:style>
  <w:style w:type="paragraph" w:customStyle="1" w:styleId="ParaCharCharCharCharCharCharChar">
    <w:name w:val="默认段落字体 Para Char Char Char Char Char Char Char"/>
    <w:basedOn w:val="a"/>
    <w:rsid w:val="00015879"/>
    <w:rPr>
      <w:rFonts w:ascii="Tahoma" w:eastAsia="宋体" w:hAnsi="Tahoma" w:cs="Times New Roman"/>
      <w:szCs w:val="24"/>
    </w:rPr>
  </w:style>
  <w:style w:type="paragraph" w:customStyle="1" w:styleId="31H3Level3Headl3CTHeading3-oldh3sect123B1">
    <w:name w:val="样式 标题 3一1H3Level 3 Headl3CTHeading 3 - oldh3sect1.2.3B...1"/>
    <w:basedOn w:val="3"/>
    <w:rsid w:val="00015879"/>
    <w:pPr>
      <w:numPr>
        <w:ilvl w:val="0"/>
      </w:numPr>
      <w:tabs>
        <w:tab w:val="left" w:pos="1004"/>
      </w:tabs>
      <w:spacing w:before="120" w:after="120" w:line="360" w:lineRule="auto"/>
      <w:jc w:val="both"/>
    </w:pPr>
    <w:rPr>
      <w:rFonts w:ascii="宋体" w:eastAsia="黑体" w:hAnsi="宋体" w:cs="Times New Roman"/>
      <w:b/>
      <w:bCs w:val="0"/>
      <w:sz w:val="28"/>
      <w:szCs w:val="28"/>
      <w:lang/>
    </w:rPr>
  </w:style>
  <w:style w:type="paragraph" w:customStyle="1" w:styleId="aff7">
    <w:name w:val="杭州东创科技"/>
    <w:basedOn w:val="a"/>
    <w:rsid w:val="00015879"/>
    <w:pPr>
      <w:widowControl/>
      <w:ind w:right="-63"/>
      <w:jc w:val="center"/>
    </w:pPr>
    <w:rPr>
      <w:rFonts w:ascii="宋体" w:eastAsia="宋体" w:hAnsi="宋体" w:cs="宋体"/>
      <w:kern w:val="0"/>
      <w:sz w:val="44"/>
      <w:szCs w:val="20"/>
    </w:rPr>
  </w:style>
  <w:style w:type="paragraph" w:customStyle="1" w:styleId="aff8">
    <w:name w:val="无标题条"/>
    <w:next w:val="af7"/>
    <w:rsid w:val="00015879"/>
    <w:pPr>
      <w:widowControl w:val="0"/>
      <w:adjustRightInd w:val="0"/>
      <w:spacing w:line="360" w:lineRule="atLeast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CharChar2Char">
    <w:name w:val="Char Char2 Char"/>
    <w:basedOn w:val="a"/>
    <w:rsid w:val="00015879"/>
    <w:pPr>
      <w:keepNext/>
      <w:keepLines/>
      <w:pageBreakBefore/>
      <w:ind w:left="855" w:hanging="855"/>
    </w:pPr>
    <w:rPr>
      <w:rFonts w:ascii="Tahoma" w:eastAsia="宋体" w:hAnsi="Tahoma" w:cs="Times New Roman"/>
      <w:szCs w:val="20"/>
    </w:rPr>
  </w:style>
  <w:style w:type="character" w:styleId="aff9">
    <w:name w:val="FollowedHyperlink"/>
    <w:basedOn w:val="a0"/>
    <w:uiPriority w:val="99"/>
    <w:semiHidden/>
    <w:unhideWhenUsed/>
    <w:rsid w:val="005F1DF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0.jpeg"/><Relationship Id="rId39" Type="http://schemas.openxmlformats.org/officeDocument/2006/relationships/hyperlink" Target="http://dubbo.io/User+Guide-zh.ht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5.emf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oleObject" Target="embeddings/oleObject8.bin"/><Relationship Id="rId33" Type="http://schemas.openxmlformats.org/officeDocument/2006/relationships/image" Target="media/image14.emf"/><Relationship Id="rId38" Type="http://schemas.openxmlformats.org/officeDocument/2006/relationships/hyperlink" Target="http://dubbo.io/User+Guide-zh.htm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9.bin"/><Relationship Id="rId41" Type="http://schemas.openxmlformats.org/officeDocument/2006/relationships/hyperlink" Target="http://dubbo.io/User+Guide-zh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8.emf"/><Relationship Id="rId40" Type="http://schemas.openxmlformats.org/officeDocument/2006/relationships/image" Target="media/image19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image" Target="media/image17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oleObject" Target="embeddings/oleObject10.bin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emf"/><Relationship Id="rId27" Type="http://schemas.openxmlformats.org/officeDocument/2006/relationships/hyperlink" Target="http://dubbo.io/User+Guide-zh.htm" TargetMode="External"/><Relationship Id="rId30" Type="http://schemas.openxmlformats.org/officeDocument/2006/relationships/image" Target="media/image12.emf"/><Relationship Id="rId35" Type="http://schemas.openxmlformats.org/officeDocument/2006/relationships/image" Target="media/image16.emf"/><Relationship Id="rId43" Type="http://schemas.openxmlformats.org/officeDocument/2006/relationships/header" Target="header2.xm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5345CEE35649D9B253967EB483338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44D962-F2AE-4D9D-A1FF-090FF4245573}"/>
      </w:docPartPr>
      <w:docPartBody>
        <w:p w:rsidR="00115F64" w:rsidRDefault="00CC7B28" w:rsidP="00CC7B28">
          <w:pPr>
            <w:pStyle w:val="195345CEE35649D9B253967EB483338B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E04623293A94DCABB36E49BAE7E66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BF976A-9121-4457-90AF-FF837BBF4AE5}"/>
      </w:docPartPr>
      <w:docPartBody>
        <w:p w:rsidR="00115F64" w:rsidRDefault="00CC7B28" w:rsidP="00CC7B28">
          <w:pPr>
            <w:pStyle w:val="DE04623293A94DCABB36E49BAE7E66E4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F41A262AD0534E21B3943465A7ED119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45A664-6A2D-454E-BD68-44F6DF6CB4EE}"/>
      </w:docPartPr>
      <w:docPartBody>
        <w:p w:rsidR="00115F64" w:rsidRDefault="00CC7B28" w:rsidP="00CC7B28">
          <w:pPr>
            <w:pStyle w:val="F41A262AD0534E21B3943465A7ED1196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C7B28"/>
    <w:rsid w:val="00115F64"/>
    <w:rsid w:val="00CC7B28"/>
    <w:rsid w:val="00FF0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F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3A233212D044AF7B1A062DE4183797B">
    <w:name w:val="53A233212D044AF7B1A062DE4183797B"/>
    <w:rsid w:val="00CC7B28"/>
    <w:pPr>
      <w:widowControl w:val="0"/>
      <w:jc w:val="both"/>
    </w:pPr>
  </w:style>
  <w:style w:type="paragraph" w:customStyle="1" w:styleId="7A2E083B1AFF4B9C80B3608AEED271E0">
    <w:name w:val="7A2E083B1AFF4B9C80B3608AEED271E0"/>
    <w:rsid w:val="00CC7B28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C7B28"/>
    <w:rPr>
      <w:color w:val="808080"/>
    </w:rPr>
  </w:style>
  <w:style w:type="paragraph" w:customStyle="1" w:styleId="092014B813814C4EBEA7ED49E434B560">
    <w:name w:val="092014B813814C4EBEA7ED49E434B560"/>
    <w:rsid w:val="00CC7B28"/>
    <w:pPr>
      <w:widowControl w:val="0"/>
      <w:jc w:val="both"/>
    </w:pPr>
  </w:style>
  <w:style w:type="paragraph" w:customStyle="1" w:styleId="063D92E2252742338DD7AF9F047BB1A9">
    <w:name w:val="063D92E2252742338DD7AF9F047BB1A9"/>
    <w:rsid w:val="00CC7B28"/>
    <w:pPr>
      <w:widowControl w:val="0"/>
      <w:jc w:val="both"/>
    </w:pPr>
  </w:style>
  <w:style w:type="paragraph" w:customStyle="1" w:styleId="B3B4BEEF246F4786B616ABC53C95E215">
    <w:name w:val="B3B4BEEF246F4786B616ABC53C95E215"/>
    <w:rsid w:val="00CC7B28"/>
    <w:pPr>
      <w:widowControl w:val="0"/>
      <w:jc w:val="both"/>
    </w:pPr>
  </w:style>
  <w:style w:type="paragraph" w:customStyle="1" w:styleId="7A0BDCA572B2447AB3B2910206D9EC92">
    <w:name w:val="7A0BDCA572B2447AB3B2910206D9EC92"/>
    <w:rsid w:val="00CC7B28"/>
    <w:pPr>
      <w:widowControl w:val="0"/>
      <w:jc w:val="both"/>
    </w:pPr>
  </w:style>
  <w:style w:type="paragraph" w:customStyle="1" w:styleId="DE4C8D9D55CA43749506A29533FDD675">
    <w:name w:val="DE4C8D9D55CA43749506A29533FDD675"/>
    <w:rsid w:val="00CC7B28"/>
    <w:pPr>
      <w:widowControl w:val="0"/>
      <w:jc w:val="both"/>
    </w:pPr>
  </w:style>
  <w:style w:type="paragraph" w:customStyle="1" w:styleId="05974276C6804B02A92A228A983898B8">
    <w:name w:val="05974276C6804B02A92A228A983898B8"/>
    <w:rsid w:val="00CC7B28"/>
    <w:pPr>
      <w:widowControl w:val="0"/>
      <w:jc w:val="both"/>
    </w:pPr>
  </w:style>
  <w:style w:type="paragraph" w:customStyle="1" w:styleId="50072595A3BE440A9CDFE57A5B1B43E6">
    <w:name w:val="50072595A3BE440A9CDFE57A5B1B43E6"/>
    <w:rsid w:val="00CC7B28"/>
    <w:pPr>
      <w:widowControl w:val="0"/>
      <w:jc w:val="both"/>
    </w:pPr>
  </w:style>
  <w:style w:type="paragraph" w:customStyle="1" w:styleId="C6496FFB91B84926A5391E5211C2E3F4">
    <w:name w:val="C6496FFB91B84926A5391E5211C2E3F4"/>
    <w:rsid w:val="00CC7B28"/>
    <w:pPr>
      <w:widowControl w:val="0"/>
      <w:jc w:val="both"/>
    </w:pPr>
  </w:style>
  <w:style w:type="paragraph" w:customStyle="1" w:styleId="60D6318863234E8E8DC45C57CFFE71C5">
    <w:name w:val="60D6318863234E8E8DC45C57CFFE71C5"/>
    <w:rsid w:val="00CC7B28"/>
    <w:pPr>
      <w:widowControl w:val="0"/>
      <w:jc w:val="both"/>
    </w:pPr>
  </w:style>
  <w:style w:type="paragraph" w:customStyle="1" w:styleId="2E1573EF4AAE43CE99F7D1F30646C61C">
    <w:name w:val="2E1573EF4AAE43CE99F7D1F30646C61C"/>
    <w:rsid w:val="00CC7B28"/>
    <w:pPr>
      <w:widowControl w:val="0"/>
      <w:jc w:val="both"/>
    </w:pPr>
  </w:style>
  <w:style w:type="paragraph" w:customStyle="1" w:styleId="195345CEE35649D9B253967EB483338B">
    <w:name w:val="195345CEE35649D9B253967EB483338B"/>
    <w:rsid w:val="00CC7B28"/>
    <w:pPr>
      <w:widowControl w:val="0"/>
      <w:jc w:val="both"/>
    </w:pPr>
  </w:style>
  <w:style w:type="paragraph" w:customStyle="1" w:styleId="599DAE4AA13549C690949F8D2D3942DF">
    <w:name w:val="599DAE4AA13549C690949F8D2D3942DF"/>
    <w:rsid w:val="00CC7B28"/>
    <w:pPr>
      <w:widowControl w:val="0"/>
      <w:jc w:val="both"/>
    </w:pPr>
  </w:style>
  <w:style w:type="paragraph" w:customStyle="1" w:styleId="DE04623293A94DCABB36E49BAE7E66E4">
    <w:name w:val="DE04623293A94DCABB36E49BAE7E66E4"/>
    <w:rsid w:val="00CC7B28"/>
    <w:pPr>
      <w:widowControl w:val="0"/>
      <w:jc w:val="both"/>
    </w:pPr>
  </w:style>
  <w:style w:type="paragraph" w:customStyle="1" w:styleId="F41A262AD0534E21B3943465A7ED1196">
    <w:name w:val="F41A262AD0534E21B3943465A7ED1196"/>
    <w:rsid w:val="00CC7B28"/>
    <w:pPr>
      <w:widowControl w:val="0"/>
      <w:jc w:val="both"/>
    </w:pPr>
  </w:style>
  <w:style w:type="paragraph" w:customStyle="1" w:styleId="1CB136166F48474C881CE1DB2412B78E">
    <w:name w:val="1CB136166F48474C881CE1DB2412B78E"/>
    <w:rsid w:val="00CC7B28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2016-11-02T00:00:00</PublishDate>
  <Abstract>Java服务端框架的说明文档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D1E9EA-6D24-45C3-B1D7-AE8B35F09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49</Pages>
  <Words>6162</Words>
  <Characters>35128</Characters>
  <Application>Microsoft Office Word</Application>
  <DocSecurity>0</DocSecurity>
  <Lines>292</Lines>
  <Paragraphs>82</Paragraphs>
  <ScaleCrop>false</ScaleCrop>
  <Company>Sky123.Org</Company>
  <LinksUpToDate>false</LinksUpToDate>
  <CharactersWithSpaces>41208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Jahhan框架说明文档</dc:title>
  <dc:creator>吴宇静</dc:creator>
  <cp:lastModifiedBy>Sky123.Org</cp:lastModifiedBy>
  <cp:revision>15</cp:revision>
  <dcterms:created xsi:type="dcterms:W3CDTF">2016-11-02T13:29:00Z</dcterms:created>
  <dcterms:modified xsi:type="dcterms:W3CDTF">2016-11-06T00:51:00Z</dcterms:modified>
</cp:coreProperties>
</file>